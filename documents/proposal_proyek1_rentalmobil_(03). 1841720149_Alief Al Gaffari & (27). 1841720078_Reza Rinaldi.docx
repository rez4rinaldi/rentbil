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color w:val="auto"/>
          <w:sz w:val="32"/>
          <w:szCs w:val="32"/>
          <w:lang w:val="en-US"/>
        </w:rPr>
      </w:pPr>
      <w:r>
        <w:rPr>
          <w:rFonts w:hint="default" w:ascii="Times New Roman" w:hAnsi="Times New Roman" w:cs="Times New Roman"/>
          <w:b/>
          <w:bCs w:val="0"/>
          <w:color w:val="auto"/>
          <w:sz w:val="32"/>
          <w:szCs w:val="32"/>
        </w:rPr>
        <w:t>PROPOSAL</w:t>
      </w:r>
      <w:r>
        <w:rPr>
          <w:rFonts w:hint="default" w:ascii="Times New Roman" w:hAnsi="Times New Roman" w:cs="Times New Roman"/>
          <w:b/>
          <w:bCs w:val="0"/>
          <w:color w:val="auto"/>
          <w:sz w:val="32"/>
          <w:szCs w:val="32"/>
          <w:lang w:val="en-US"/>
        </w:rPr>
        <w:t xml:space="preserve"> PROYEK 1</w:t>
      </w:r>
    </w:p>
    <w:p>
      <w:pPr>
        <w:jc w:val="center"/>
        <w:rPr>
          <w:rFonts w:hint="default" w:ascii="Times New Roman" w:hAnsi="Times New Roman" w:cs="Times New Roman"/>
          <w:b/>
          <w:sz w:val="32"/>
          <w:lang w:val="en-US"/>
        </w:rPr>
      </w:pPr>
      <w:r>
        <w:rPr>
          <w:rFonts w:hint="default" w:ascii="Times New Roman" w:hAnsi="Times New Roman" w:cs="Times New Roman"/>
          <w:b/>
          <w:color w:val="auto"/>
          <w:sz w:val="32"/>
          <w:szCs w:val="32"/>
          <w:lang w:val="en-US"/>
        </w:rPr>
        <w:t xml:space="preserve">DESAIN WEB </w:t>
      </w:r>
      <w:r>
        <w:rPr>
          <w:rFonts w:hint="default" w:ascii="Times New Roman" w:hAnsi="Times New Roman" w:cs="Times New Roman"/>
          <w:b/>
          <w:color w:val="auto"/>
          <w:sz w:val="32"/>
          <w:szCs w:val="32"/>
          <w:lang w:val="id-ID"/>
        </w:rPr>
        <w:t xml:space="preserve">&amp; </w:t>
      </w:r>
      <w:r>
        <w:rPr>
          <w:rFonts w:hint="default" w:ascii="Times New Roman" w:hAnsi="Times New Roman" w:cs="Times New Roman"/>
          <w:b/>
          <w:color w:val="auto"/>
          <w:sz w:val="32"/>
          <w:szCs w:val="32"/>
          <w:lang w:val="en-US"/>
        </w:rPr>
        <w:t>IMPLEMENT</w:t>
      </w:r>
      <w:r>
        <w:rPr>
          <w:rFonts w:hint="default" w:ascii="Times New Roman" w:hAnsi="Times New Roman" w:cs="Times New Roman"/>
          <w:b/>
          <w:sz w:val="32"/>
          <w:lang w:val="en-US"/>
        </w:rPr>
        <w:t>ASI RENTAL MOBIL</w:t>
      </w:r>
      <w:r>
        <w:rPr>
          <w:rFonts w:hint="default" w:ascii="Times New Roman" w:hAnsi="Times New Roman" w:cs="Times New Roman"/>
          <w:b/>
          <w:sz w:val="32"/>
          <w:lang w:val="id-ID"/>
        </w:rPr>
        <w:t xml:space="preserve"> </w:t>
      </w:r>
      <w:r>
        <w:rPr>
          <w:rFonts w:hint="default" w:ascii="Times New Roman" w:hAnsi="Times New Roman" w:cs="Times New Roman"/>
          <w:b/>
          <w:sz w:val="32"/>
          <w:lang w:val="en-US"/>
        </w:rPr>
        <w:t>MENGGUNAKAN</w:t>
      </w:r>
      <w:r>
        <w:rPr>
          <w:rFonts w:hint="default" w:ascii="Times New Roman" w:hAnsi="Times New Roman" w:cs="Times New Roman"/>
          <w:b/>
          <w:sz w:val="32"/>
          <w:lang w:val="id-ID"/>
        </w:rPr>
        <w:t xml:space="preserve"> </w:t>
      </w:r>
      <w:r>
        <w:rPr>
          <w:rFonts w:hint="default" w:ascii="Times New Roman" w:hAnsi="Times New Roman" w:cs="Times New Roman"/>
          <w:b/>
          <w:sz w:val="32"/>
          <w:lang w:val="en-US"/>
        </w:rPr>
        <w:t>FRAMEWORK</w:t>
      </w:r>
      <w:r>
        <w:rPr>
          <w:rFonts w:hint="default" w:ascii="Times New Roman" w:hAnsi="Times New Roman" w:cs="Times New Roman"/>
          <w:b/>
          <w:sz w:val="32"/>
          <w:lang w:val="id-ID"/>
        </w:rPr>
        <w:t xml:space="preserve"> </w:t>
      </w:r>
      <w:r>
        <w:rPr>
          <w:rFonts w:hint="default" w:ascii="Times New Roman" w:hAnsi="Times New Roman" w:cs="Times New Roman"/>
          <w:b/>
          <w:sz w:val="32"/>
          <w:lang w:val="en-US"/>
        </w:rPr>
        <w:t>CODEIGNITER</w:t>
      </w:r>
    </w:p>
    <w:p>
      <w:pPr>
        <w:rPr>
          <w:rFonts w:hint="default" w:ascii="Times New Roman" w:hAnsi="Times New Roman" w:cs="Times New Roman"/>
          <w:b/>
          <w:sz w:val="32"/>
          <w:lang w:val="id-ID"/>
        </w:rPr>
      </w:pPr>
    </w:p>
    <w:p>
      <w:pPr>
        <w:jc w:val="center"/>
        <w:rPr>
          <w:rFonts w:hint="default" w:ascii="Times New Roman" w:hAnsi="Times New Roman" w:cs="Times New Roman"/>
          <w:b/>
          <w:sz w:val="40"/>
          <w:szCs w:val="40"/>
        </w:rPr>
      </w:pPr>
    </w:p>
    <w:p>
      <w:pPr>
        <w:jc w:val="both"/>
        <w:rPr>
          <w:rFonts w:hint="default" w:ascii="Times New Roman" w:hAnsi="Times New Roman" w:cs="Times New Roman"/>
          <w:b/>
          <w:sz w:val="40"/>
          <w:szCs w:val="40"/>
        </w:rPr>
      </w:pPr>
    </w:p>
    <w:p>
      <w:pPr>
        <w:jc w:val="center"/>
        <w:rPr>
          <w:rFonts w:hint="default" w:ascii="Times New Roman" w:hAnsi="Times New Roman" w:cs="Times New Roman"/>
          <w:b/>
          <w:sz w:val="40"/>
          <w:szCs w:val="40"/>
        </w:rPr>
      </w:pPr>
    </w:p>
    <w:p>
      <w:pPr>
        <w:jc w:val="center"/>
        <w:rPr>
          <w:rFonts w:hint="default" w:ascii="Times New Roman" w:hAnsi="Times New Roman" w:cs="Times New Roman"/>
          <w:b/>
          <w:sz w:val="40"/>
          <w:szCs w:val="40"/>
        </w:rPr>
      </w:pPr>
    </w:p>
    <w:p>
      <w:pPr>
        <w:jc w:val="center"/>
        <w:rPr>
          <w:rFonts w:hint="default" w:ascii="Times New Roman" w:hAnsi="Times New Roman" w:cs="Times New Roman"/>
          <w:b/>
          <w:sz w:val="32"/>
          <w:lang w:val="en-US"/>
        </w:rPr>
      </w:pPr>
      <w:r>
        <w:rPr>
          <w:rFonts w:hint="default" w:ascii="Times New Roman" w:hAnsi="Times New Roman" w:cs="Times New Roman"/>
          <w:b/>
          <w:sz w:val="40"/>
          <w:szCs w:val="40"/>
        </w:rPr>
        <w:drawing>
          <wp:inline distT="0" distB="0" distL="0" distR="0">
            <wp:extent cx="1692275" cy="1706245"/>
            <wp:effectExtent l="0" t="0" r="3175" b="8255"/>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4" cstate="print"/>
                    <a:srcRect/>
                    <a:stretch>
                      <a:fillRect/>
                    </a:stretch>
                  </pic:blipFill>
                  <pic:spPr>
                    <a:xfrm>
                      <a:off x="0" y="0"/>
                      <a:ext cx="1692275" cy="1706245"/>
                    </a:xfrm>
                    <a:prstGeom prst="rect">
                      <a:avLst/>
                    </a:prstGeom>
                  </pic:spPr>
                </pic:pic>
              </a:graphicData>
            </a:graphic>
          </wp:inline>
        </w:drawing>
      </w:r>
    </w:p>
    <w:p>
      <w:pPr>
        <w:jc w:val="center"/>
        <w:rPr>
          <w:rFonts w:hint="default" w:ascii="Times New Roman" w:hAnsi="Times New Roman" w:cs="Times New Roman"/>
          <w:b/>
          <w:sz w:val="32"/>
          <w:lang w:val="id-ID"/>
        </w:rPr>
      </w:pPr>
    </w:p>
    <w:p>
      <w:pPr>
        <w:jc w:val="center"/>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pStyle w:val="15"/>
        <w:rPr>
          <w:rFonts w:hint="default" w:ascii="Times New Roman" w:hAnsi="Times New Roman" w:cs="Times New Roman"/>
          <w:b w:val="0"/>
          <w:sz w:val="28"/>
          <w:lang w:val="id-ID"/>
        </w:rPr>
      </w:pPr>
      <w:r>
        <w:rPr>
          <w:rFonts w:hint="default" w:ascii="Times New Roman" w:hAnsi="Times New Roman" w:cs="Times New Roman"/>
          <w:b w:val="0"/>
          <w:sz w:val="28"/>
          <w:lang w:val="en-US"/>
        </w:rPr>
        <w:t>Disusun</w:t>
      </w:r>
      <w:r>
        <w:rPr>
          <w:rFonts w:hint="default" w:ascii="Times New Roman" w:hAnsi="Times New Roman" w:cs="Times New Roman"/>
          <w:b w:val="0"/>
          <w:sz w:val="28"/>
          <w:lang w:val="id-ID"/>
        </w:rPr>
        <w:t xml:space="preserve"> oleh: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3"/>
        <w:gridCol w:w="4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3" w:type="dxa"/>
          </w:tcPr>
          <w:p>
            <w:pPr>
              <w:pStyle w:val="4"/>
              <w:spacing w:before="0"/>
              <w:jc w:val="center"/>
              <w:rPr>
                <w:rFonts w:hint="default" w:ascii="Times New Roman" w:hAnsi="Times New Roman" w:cs="Times New Roman"/>
                <w:b w:val="0"/>
                <w:sz w:val="28"/>
                <w:vertAlign w:val="baseline"/>
                <w:lang w:val="en-US"/>
              </w:rPr>
            </w:pPr>
            <w:r>
              <w:rPr>
                <w:rFonts w:hint="default" w:ascii="Times New Roman" w:hAnsi="Times New Roman" w:cs="Times New Roman"/>
                <w:b w:val="0"/>
                <w:sz w:val="28"/>
                <w:lang w:val="en-US"/>
              </w:rPr>
              <w:t>Alief Al Gaffari</w:t>
            </w:r>
          </w:p>
        </w:tc>
        <w:tc>
          <w:tcPr>
            <w:tcW w:w="4723" w:type="dxa"/>
          </w:tcPr>
          <w:p>
            <w:pPr>
              <w:pStyle w:val="4"/>
              <w:spacing w:before="0"/>
              <w:jc w:val="center"/>
              <w:rPr>
                <w:rFonts w:hint="default" w:ascii="Times New Roman" w:hAnsi="Times New Roman" w:cs="Times New Roman"/>
                <w:b w:val="0"/>
                <w:sz w:val="28"/>
                <w:vertAlign w:val="baseline"/>
                <w:lang w:val="en-US"/>
              </w:rPr>
            </w:pPr>
            <w:r>
              <w:rPr>
                <w:rFonts w:hint="default" w:ascii="Times New Roman" w:hAnsi="Times New Roman" w:cs="Times New Roman"/>
                <w:b w:val="0"/>
                <w:sz w:val="28"/>
                <w:szCs w:val="28"/>
                <w:lang w:val="zh-CN"/>
              </w:rPr>
              <w:t>1841720</w:t>
            </w:r>
            <w:r>
              <w:rPr>
                <w:rFonts w:hint="default" w:ascii="Times New Roman" w:hAnsi="Times New Roman" w:cs="Times New Roman"/>
                <w:b w:val="0"/>
                <w:sz w:val="28"/>
                <w:szCs w:val="28"/>
                <w:lang w:val="id-ID"/>
              </w:rPr>
              <w:t>1</w:t>
            </w:r>
            <w:r>
              <w:rPr>
                <w:rFonts w:hint="default" w:ascii="Times New Roman" w:hAnsi="Times New Roman" w:cs="Times New Roman"/>
                <w:b w:val="0"/>
                <w:sz w:val="28"/>
                <w:szCs w:val="28"/>
                <w:lang w:val="en-US"/>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3" w:type="dxa"/>
          </w:tcPr>
          <w:p>
            <w:pPr>
              <w:pStyle w:val="4"/>
              <w:spacing w:before="0"/>
              <w:jc w:val="center"/>
              <w:rPr>
                <w:rFonts w:hint="default" w:ascii="Times New Roman" w:hAnsi="Times New Roman" w:cs="Times New Roman"/>
                <w:b w:val="0"/>
                <w:sz w:val="28"/>
                <w:vertAlign w:val="baseline"/>
                <w:lang w:val="en-US"/>
              </w:rPr>
            </w:pPr>
            <w:r>
              <w:rPr>
                <w:rFonts w:hint="default" w:ascii="Times New Roman" w:hAnsi="Times New Roman" w:cs="Times New Roman"/>
                <w:b w:val="0"/>
                <w:sz w:val="28"/>
                <w:lang w:val="en-US"/>
              </w:rPr>
              <w:t>Reza Rinaldi</w:t>
            </w:r>
          </w:p>
        </w:tc>
        <w:tc>
          <w:tcPr>
            <w:tcW w:w="4723" w:type="dxa"/>
          </w:tcPr>
          <w:p>
            <w:pPr>
              <w:pStyle w:val="4"/>
              <w:spacing w:before="0"/>
              <w:jc w:val="center"/>
              <w:rPr>
                <w:rFonts w:hint="default" w:ascii="Times New Roman" w:hAnsi="Times New Roman" w:cs="Times New Roman"/>
                <w:b w:val="0"/>
                <w:sz w:val="28"/>
                <w:vertAlign w:val="baseline"/>
                <w:lang w:val="en-US"/>
              </w:rPr>
            </w:pPr>
            <w:r>
              <w:rPr>
                <w:rFonts w:hint="default" w:ascii="Times New Roman" w:hAnsi="Times New Roman" w:cs="Times New Roman"/>
                <w:b w:val="0"/>
                <w:sz w:val="28"/>
                <w:lang w:val="id-ID"/>
              </w:rPr>
              <w:t>18417200</w:t>
            </w:r>
            <w:r>
              <w:rPr>
                <w:rFonts w:hint="default" w:ascii="Times New Roman" w:hAnsi="Times New Roman" w:cs="Times New Roman"/>
                <w:b w:val="0"/>
                <w:sz w:val="28"/>
                <w:lang w:val="en-US"/>
              </w:rPr>
              <w:t>7</w:t>
            </w:r>
            <w:r>
              <w:rPr>
                <w:rFonts w:hint="default" w:ascii="Times New Roman" w:hAnsi="Times New Roman" w:cs="Times New Roman"/>
                <w:b w:val="0"/>
                <w:sz w:val="28"/>
                <w:lang w:val="id-ID"/>
              </w:rPr>
              <w:t>8</w:t>
            </w:r>
          </w:p>
        </w:tc>
      </w:tr>
    </w:tbl>
    <w:p>
      <w:pPr>
        <w:jc w:val="both"/>
        <w:rPr>
          <w:rFonts w:hint="default" w:ascii="Times New Roman" w:hAnsi="Times New Roman" w:cs="Times New Roman"/>
          <w:b/>
          <w:sz w:val="32"/>
          <w:lang w:val="id-ID"/>
        </w:rPr>
      </w:pPr>
    </w:p>
    <w:p>
      <w:pPr>
        <w:jc w:val="center"/>
        <w:rPr>
          <w:rFonts w:hint="default" w:ascii="Times New Roman" w:hAnsi="Times New Roman" w:cs="Times New Roman"/>
          <w:b w:val="0"/>
          <w:bCs/>
          <w:sz w:val="32"/>
          <w:lang w:val="en-US"/>
        </w:rPr>
      </w:pPr>
      <w:r>
        <w:rPr>
          <w:rFonts w:hint="default" w:cs="Times New Roman"/>
          <w:b w:val="0"/>
          <w:bCs/>
          <w:sz w:val="32"/>
          <w:lang w:val="en-US"/>
        </w:rPr>
        <w:t>Kelas: TI-2D</w:t>
      </w:r>
    </w:p>
    <w:p>
      <w:pPr>
        <w:jc w:val="both"/>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jc w:val="both"/>
        <w:rPr>
          <w:rFonts w:hint="default" w:ascii="Times New Roman" w:hAnsi="Times New Roman" w:cs="Times New Roman"/>
          <w:b/>
          <w:sz w:val="32"/>
          <w:lang w:val="id-ID"/>
        </w:rPr>
      </w:pPr>
    </w:p>
    <w:p>
      <w:pPr>
        <w:spacing w:after="0" w:line="24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PROGRAM STUDI TEKNIK INFORMATIKA</w:t>
      </w:r>
    </w:p>
    <w:p>
      <w:pPr>
        <w:spacing w:after="0" w:line="24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JURUSAN TEKNOLOGI INFORMASI</w:t>
      </w:r>
    </w:p>
    <w:p>
      <w:pPr>
        <w:spacing w:after="0" w:line="24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POLITEKNIK NEGERI MALANG</w:t>
      </w:r>
    </w:p>
    <w:p>
      <w:pPr>
        <w:pStyle w:val="2"/>
        <w:ind w:left="796" w:right="796"/>
        <w:rPr>
          <w:rFonts w:hint="default" w:ascii="Times New Roman" w:hAnsi="Times New Roman" w:cs="Times New Roman"/>
          <w:b/>
          <w:sz w:val="40"/>
          <w:szCs w:val="40"/>
          <w:lang w:val="id-ID"/>
        </w:rPr>
      </w:pPr>
      <w:bookmarkStart w:id="0" w:name="_Toc4540"/>
      <w:bookmarkStart w:id="1" w:name="_Toc11123"/>
      <w:r>
        <w:rPr>
          <w:rFonts w:hint="default" w:ascii="Times New Roman" w:hAnsi="Times New Roman" w:cs="Times New Roman"/>
          <w:b/>
          <w:sz w:val="40"/>
          <w:szCs w:val="40"/>
        </w:rPr>
        <w:t>20</w:t>
      </w:r>
      <w:r>
        <w:rPr>
          <w:rFonts w:hint="default" w:ascii="Times New Roman" w:hAnsi="Times New Roman" w:cs="Times New Roman"/>
          <w:b/>
          <w:sz w:val="40"/>
          <w:szCs w:val="40"/>
          <w:lang w:val="id-ID"/>
        </w:rPr>
        <w:t>20</w:t>
      </w:r>
      <w:bookmarkEnd w:id="0"/>
      <w:bookmarkEnd w:id="1"/>
      <w:bookmarkStart w:id="2" w:name="_TOC_250000"/>
      <w:bookmarkEnd w:id="2"/>
    </w:p>
    <w:p>
      <w:pPr>
        <w:rPr>
          <w:rFonts w:hint="default" w:ascii="Times New Roman" w:hAnsi="Times New Roman" w:cs="Times New Roman"/>
          <w:b/>
          <w:sz w:val="40"/>
          <w:szCs w:val="40"/>
          <w:lang w:val="id-ID"/>
        </w:rPr>
      </w:pPr>
    </w:p>
    <w:p>
      <w:pPr>
        <w:rPr>
          <w:rFonts w:hint="default" w:ascii="Times New Roman" w:hAnsi="Times New Roman" w:cs="Times New Roman"/>
          <w:b/>
          <w:sz w:val="40"/>
          <w:szCs w:val="40"/>
          <w:lang w:val="id-ID"/>
        </w:rPr>
      </w:pPr>
    </w:p>
    <w:p>
      <w:pPr>
        <w:spacing w:before="0" w:after="0" w:line="240" w:lineRule="auto"/>
        <w:ind w:left="0" w:leftChars="0" w:right="0" w:rightChars="0" w:firstLine="0" w:firstLineChars="0"/>
        <w:jc w:val="both"/>
        <w:rPr>
          <w:rFonts w:hint="default" w:ascii="Times New Roman" w:hAnsi="Times New Roman" w:cs="Times New Roman"/>
        </w:rPr>
      </w:pPr>
    </w:p>
    <w:p>
      <w:pPr>
        <w:spacing w:before="0" w:after="0" w:line="240" w:lineRule="auto"/>
        <w:ind w:left="0" w:leftChars="0" w:right="0" w:rightChars="0" w:firstLine="0" w:firstLineChars="0"/>
        <w:jc w:val="center"/>
        <w:rPr>
          <w:rFonts w:hint="default" w:ascii="Times New Roman" w:hAnsi="Times New Roman" w:cs="Times New Roman"/>
          <w:b/>
          <w:bCs/>
          <w:color w:val="auto"/>
          <w:sz w:val="28"/>
          <w:szCs w:val="28"/>
          <w:lang w:val="en-US"/>
        </w:rPr>
      </w:pPr>
      <w:r>
        <w:rPr>
          <w:rFonts w:hint="default" w:ascii="Times New Roman" w:hAnsi="Times New Roman" w:eastAsia="SimSun" w:cs="Times New Roman"/>
          <w:b/>
          <w:bCs/>
          <w:color w:val="auto"/>
          <w:sz w:val="28"/>
          <w:szCs w:val="28"/>
          <w:lang w:val="en-US"/>
        </w:rPr>
        <w:t>DAFTAR ISI</w:t>
      </w:r>
    </w:p>
    <w:p>
      <w:pPr>
        <w:pStyle w:val="16"/>
        <w:tabs>
          <w:tab w:val="right" w:leader="dot" w:pos="9230"/>
        </w:tabs>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TOC \o "1-2" \h \u </w:instrText>
      </w:r>
      <w:r>
        <w:rPr>
          <w:rFonts w:hint="default" w:ascii="Times New Roman" w:hAnsi="Times New Roman" w:cs="Times New Roman"/>
          <w:color w:val="auto"/>
          <w:sz w:val="24"/>
          <w:szCs w:val="24"/>
        </w:rPr>
        <w:fldChar w:fldCharType="separate"/>
      </w:r>
    </w:p>
    <w:p>
      <w:pPr>
        <w:pStyle w:val="17"/>
        <w:tabs>
          <w:tab w:val="right" w:leader="dot" w:pos="9230"/>
        </w:tabs>
        <w:spacing w:line="360" w:lineRule="auto"/>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Halaman Cover</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i</w:t>
      </w:r>
    </w:p>
    <w:p>
      <w:pPr>
        <w:pStyle w:val="17"/>
        <w:tabs>
          <w:tab w:val="right" w:leader="dot" w:pos="9230"/>
        </w:tabs>
        <w:spacing w:line="360" w:lineRule="auto"/>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Daftar Isi</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ii</w:t>
      </w:r>
    </w:p>
    <w:p>
      <w:pPr>
        <w:pStyle w:val="17"/>
        <w:tabs>
          <w:tab w:val="right" w:leader="dot" w:pos="9230"/>
        </w:tabs>
        <w:spacing w:line="360" w:lineRule="auto"/>
        <w:rPr>
          <w:rFonts w:hint="default" w:ascii="Times New Roman" w:hAnsi="Times New Roman" w:cs="Times New Roman"/>
          <w:b w:val="0"/>
          <w:bCs/>
          <w:color w:val="auto"/>
          <w:sz w:val="24"/>
          <w:szCs w:val="24"/>
        </w:rPr>
      </w:pPr>
      <w:r>
        <w:rPr>
          <w:rFonts w:hint="default" w:ascii="Times New Roman" w:hAnsi="Times New Roman" w:cs="Times New Roman"/>
          <w:b w:val="0"/>
          <w:bCs/>
          <w:color w:val="auto"/>
          <w:sz w:val="24"/>
          <w:szCs w:val="24"/>
        </w:rPr>
        <w:fldChar w:fldCharType="begin"/>
      </w:r>
      <w:r>
        <w:rPr>
          <w:rFonts w:hint="default" w:ascii="Times New Roman" w:hAnsi="Times New Roman" w:cs="Times New Roman"/>
          <w:b w:val="0"/>
          <w:bCs/>
          <w:color w:val="auto"/>
          <w:sz w:val="24"/>
          <w:szCs w:val="24"/>
        </w:rPr>
        <w:instrText xml:space="preserve"> HYPERLINK \l _Toc14944 </w:instrText>
      </w:r>
      <w:r>
        <w:rPr>
          <w:rFonts w:hint="default" w:ascii="Times New Roman" w:hAnsi="Times New Roman" w:cs="Times New Roman"/>
          <w:b w:val="0"/>
          <w:bCs/>
          <w:color w:val="auto"/>
          <w:sz w:val="24"/>
          <w:szCs w:val="24"/>
        </w:rPr>
        <w:fldChar w:fldCharType="separate"/>
      </w:r>
      <w:r>
        <w:rPr>
          <w:rFonts w:hint="default" w:ascii="Times New Roman" w:hAnsi="Times New Roman" w:eastAsia="Times New Roman" w:cs="Times New Roman"/>
          <w:b w:val="0"/>
          <w:bCs/>
          <w:color w:val="auto"/>
          <w:spacing w:val="-3"/>
          <w:w w:val="100"/>
          <w:sz w:val="24"/>
          <w:szCs w:val="24"/>
        </w:rPr>
        <w:t xml:space="preserve">1. </w:t>
      </w:r>
      <w:r>
        <w:rPr>
          <w:rFonts w:hint="default" w:ascii="Times New Roman" w:hAnsi="Times New Roman" w:cs="Times New Roman"/>
          <w:b w:val="0"/>
          <w:bCs/>
          <w:color w:val="auto"/>
          <w:sz w:val="24"/>
          <w:szCs w:val="24"/>
        </w:rPr>
        <w:t>Pendahuluan</w:t>
      </w:r>
      <w:r>
        <w:rPr>
          <w:rFonts w:hint="default" w:ascii="Times New Roman" w:hAnsi="Times New Roman" w:cs="Times New Roman"/>
          <w:b w:val="0"/>
          <w:bCs/>
          <w:color w:val="auto"/>
          <w:sz w:val="24"/>
          <w:szCs w:val="24"/>
        </w:rPr>
        <w:tab/>
      </w:r>
      <w:r>
        <w:rPr>
          <w:rFonts w:hint="default" w:ascii="Times New Roman" w:hAnsi="Times New Roman" w:cs="Times New Roman"/>
          <w:b w:val="0"/>
          <w:bCs/>
          <w:color w:val="auto"/>
          <w:sz w:val="24"/>
          <w:szCs w:val="24"/>
        </w:rPr>
        <w:fldChar w:fldCharType="begin"/>
      </w:r>
      <w:r>
        <w:rPr>
          <w:rFonts w:hint="default" w:ascii="Times New Roman" w:hAnsi="Times New Roman" w:cs="Times New Roman"/>
          <w:b w:val="0"/>
          <w:bCs/>
          <w:color w:val="auto"/>
          <w:sz w:val="24"/>
          <w:szCs w:val="24"/>
        </w:rPr>
        <w:instrText xml:space="preserve"> PAGEREF _Toc14944 </w:instrText>
      </w:r>
      <w:r>
        <w:rPr>
          <w:rFonts w:hint="default" w:ascii="Times New Roman" w:hAnsi="Times New Roman" w:cs="Times New Roman"/>
          <w:b w:val="0"/>
          <w:bCs/>
          <w:color w:val="auto"/>
          <w:sz w:val="24"/>
          <w:szCs w:val="24"/>
        </w:rPr>
        <w:fldChar w:fldCharType="separate"/>
      </w:r>
      <w:r>
        <w:rPr>
          <w:rFonts w:hint="default" w:ascii="Times New Roman" w:hAnsi="Times New Roman" w:cs="Times New Roman"/>
          <w:b w:val="0"/>
          <w:bCs/>
          <w:color w:val="auto"/>
          <w:sz w:val="24"/>
          <w:szCs w:val="24"/>
        </w:rPr>
        <w:t>3</w:t>
      </w:r>
      <w:r>
        <w:rPr>
          <w:rFonts w:hint="default" w:ascii="Times New Roman" w:hAnsi="Times New Roman" w:cs="Times New Roman"/>
          <w:b w:val="0"/>
          <w:bCs/>
          <w:color w:val="auto"/>
          <w:sz w:val="24"/>
          <w:szCs w:val="24"/>
        </w:rPr>
        <w:fldChar w:fldCharType="end"/>
      </w:r>
      <w:r>
        <w:rPr>
          <w:rFonts w:hint="default" w:ascii="Times New Roman" w:hAnsi="Times New Roman" w:cs="Times New Roman"/>
          <w:b w:val="0"/>
          <w:bCs/>
          <w:color w:val="auto"/>
          <w:sz w:val="24"/>
          <w:szCs w:val="24"/>
        </w:rPr>
        <w:fldChar w:fldCharType="end"/>
      </w:r>
    </w:p>
    <w:p>
      <w:pPr>
        <w:pStyle w:val="17"/>
        <w:tabs>
          <w:tab w:val="right" w:leader="dot" w:pos="9230"/>
        </w:tabs>
        <w:spacing w:line="360" w:lineRule="auto"/>
        <w:ind w:firstLine="360" w:firstLineChars="150"/>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1.1. Latar Belakang</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3</w:t>
      </w:r>
    </w:p>
    <w:p>
      <w:pPr>
        <w:pStyle w:val="17"/>
        <w:tabs>
          <w:tab w:val="right" w:leader="dot" w:pos="9230"/>
        </w:tabs>
        <w:spacing w:line="360" w:lineRule="auto"/>
        <w:ind w:firstLine="360" w:firstLineChars="150"/>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1.2. Identifikasi Masalah</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4</w:t>
      </w:r>
    </w:p>
    <w:p>
      <w:pPr>
        <w:pStyle w:val="17"/>
        <w:tabs>
          <w:tab w:val="right" w:leader="dot" w:pos="9230"/>
        </w:tabs>
        <w:spacing w:line="360" w:lineRule="auto"/>
        <w:ind w:firstLine="360" w:firstLineChars="150"/>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1.3. Rumusan  Masalah</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4</w:t>
      </w:r>
    </w:p>
    <w:p>
      <w:pPr>
        <w:pStyle w:val="17"/>
        <w:tabs>
          <w:tab w:val="right" w:leader="dot" w:pos="9230"/>
        </w:tabs>
        <w:spacing w:line="360" w:lineRule="auto"/>
        <w:ind w:firstLine="360" w:firstLineChars="150"/>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1.4. Tujuan &amp; Sasaran</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4</w:t>
      </w:r>
    </w:p>
    <w:p>
      <w:pPr>
        <w:pStyle w:val="17"/>
        <w:tabs>
          <w:tab w:val="right" w:leader="dot" w:pos="9230"/>
        </w:tabs>
        <w:spacing w:line="360" w:lineRule="auto"/>
        <w:ind w:firstLine="360" w:firstLineChars="150"/>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lang w:val="en-US"/>
        </w:rPr>
        <w:t>1.5. Hasil Yang Diharapkan</w:t>
      </w:r>
      <w:r>
        <w:rPr>
          <w:rFonts w:hint="default" w:ascii="Times New Roman" w:hAnsi="Times New Roman" w:cs="Times New Roman"/>
          <w:b w:val="0"/>
          <w:bCs/>
          <w:color w:val="auto"/>
          <w:sz w:val="24"/>
          <w:szCs w:val="24"/>
          <w:lang w:val="en-US"/>
        </w:rPr>
        <w:tab/>
      </w:r>
      <w:r>
        <w:rPr>
          <w:rFonts w:hint="default" w:ascii="Times New Roman" w:hAnsi="Times New Roman" w:cs="Times New Roman"/>
          <w:b w:val="0"/>
          <w:bCs/>
          <w:color w:val="auto"/>
          <w:sz w:val="24"/>
          <w:szCs w:val="24"/>
          <w:lang w:val="en-US"/>
        </w:rPr>
        <w:t>5</w:t>
      </w:r>
    </w:p>
    <w:p>
      <w:pPr>
        <w:pStyle w:val="16"/>
        <w:tabs>
          <w:tab w:val="right" w:leader="dot" w:pos="9230"/>
        </w:tabs>
        <w:spacing w:line="360" w:lineRule="auto"/>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_Toc13485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bCs/>
          <w:color w:val="auto"/>
          <w:spacing w:val="-3"/>
          <w:w w:val="100"/>
          <w:sz w:val="24"/>
          <w:szCs w:val="24"/>
        </w:rPr>
        <w:t xml:space="preserve">2. </w:t>
      </w:r>
      <w:r>
        <w:rPr>
          <w:rFonts w:hint="default" w:ascii="Times New Roman" w:hAnsi="Times New Roman" w:cs="Times New Roman"/>
          <w:color w:val="auto"/>
          <w:sz w:val="24"/>
          <w:szCs w:val="24"/>
        </w:rPr>
        <w:t>Tinjauan</w:t>
      </w:r>
      <w:r>
        <w:rPr>
          <w:rFonts w:hint="default" w:ascii="Times New Roman" w:hAnsi="Times New Roman" w:cs="Times New Roman"/>
          <w:color w:val="auto"/>
          <w:spacing w:val="-13"/>
          <w:sz w:val="24"/>
          <w:szCs w:val="24"/>
        </w:rPr>
        <w:t xml:space="preserve"> </w:t>
      </w:r>
      <w:r>
        <w:rPr>
          <w:rFonts w:hint="default" w:ascii="Times New Roman" w:hAnsi="Times New Roman" w:cs="Times New Roman"/>
          <w:color w:val="auto"/>
          <w:sz w:val="24"/>
          <w:szCs w:val="24"/>
        </w:rPr>
        <w:t>Pustaka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6</w:t>
      </w:r>
      <w:r>
        <w:rPr>
          <w:rFonts w:hint="default" w:ascii="Times New Roman" w:hAnsi="Times New Roman" w:cs="Times New Roman"/>
          <w:color w:val="auto"/>
          <w:sz w:val="24"/>
          <w:szCs w:val="24"/>
        </w:rPr>
        <w:fldChar w:fldCharType="end"/>
      </w:r>
    </w:p>
    <w:p>
      <w:pPr>
        <w:pStyle w:val="16"/>
        <w:tabs>
          <w:tab w:val="right" w:leader="dot" w:pos="9230"/>
        </w:tabs>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 xml:space="preserve">2.1. </w:t>
      </w:r>
      <w:r>
        <w:rPr>
          <w:rFonts w:hint="default" w:ascii="Times New Roman" w:hAnsi="Times New Roman" w:cs="Times New Roman"/>
          <w:color w:val="auto"/>
          <w:sz w:val="24"/>
          <w:szCs w:val="24"/>
        </w:rPr>
        <w:t>Landasan</w:t>
      </w:r>
      <w:r>
        <w:rPr>
          <w:rFonts w:hint="default" w:ascii="Times New Roman" w:hAnsi="Times New Roman" w:cs="Times New Roman"/>
          <w:color w:val="auto"/>
          <w:spacing w:val="-5"/>
          <w:sz w:val="24"/>
          <w:szCs w:val="24"/>
        </w:rPr>
        <w:t xml:space="preserve"> </w:t>
      </w:r>
      <w:r>
        <w:rPr>
          <w:rFonts w:hint="default" w:ascii="Times New Roman" w:hAnsi="Times New Roman" w:cs="Times New Roman"/>
          <w:color w:val="auto"/>
          <w:sz w:val="24"/>
          <w:szCs w:val="24"/>
        </w:rPr>
        <w:t>Teori</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6</w:t>
      </w:r>
      <w:r>
        <w:rPr>
          <w:rFonts w:hint="default" w:ascii="Times New Roman" w:hAnsi="Times New Roman" w:cs="Times New Roman"/>
          <w:color w:val="auto"/>
          <w:sz w:val="24"/>
          <w:szCs w:val="24"/>
        </w:rPr>
        <w:fldChar w:fldCharType="end"/>
      </w:r>
    </w:p>
    <w:p>
      <w:pPr>
        <w:pStyle w:val="16"/>
        <w:tabs>
          <w:tab w:val="right" w:leader="dot" w:pos="9230"/>
        </w:tabs>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2.</w:t>
      </w:r>
      <w:r>
        <w:rPr>
          <w:rFonts w:hint="default" w:ascii="Times New Roman" w:hAnsi="Times New Roman" w:eastAsia="Times New Roman" w:cs="Times New Roman"/>
          <w:color w:val="auto"/>
          <w:spacing w:val="-1"/>
          <w:w w:val="100"/>
          <w:sz w:val="24"/>
          <w:szCs w:val="24"/>
          <w:lang w:val="zh-CN"/>
        </w:rPr>
        <w:t>2</w:t>
      </w:r>
      <w:r>
        <w:rPr>
          <w:rFonts w:hint="default" w:ascii="Times New Roman" w:hAnsi="Times New Roman" w:eastAsia="Times New Roman" w:cs="Times New Roman"/>
          <w:color w:val="auto"/>
          <w:spacing w:val="-1"/>
          <w:w w:val="100"/>
          <w:sz w:val="24"/>
          <w:szCs w:val="24"/>
        </w:rPr>
        <w:t xml:space="preserve">. </w:t>
      </w:r>
      <w:r>
        <w:rPr>
          <w:rFonts w:hint="default" w:ascii="Times New Roman" w:hAnsi="Times New Roman" w:cs="Times New Roman"/>
          <w:color w:val="auto"/>
          <w:sz w:val="24"/>
          <w:szCs w:val="24"/>
          <w:lang w:val="zh-CN"/>
        </w:rPr>
        <w:t>Pemodelan Data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7</w:t>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firstLine="240" w:firstLineChars="10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2.</w:t>
      </w:r>
      <w:r>
        <w:rPr>
          <w:rFonts w:hint="default" w:ascii="Times New Roman" w:hAnsi="Times New Roman" w:eastAsia="Times New Roman" w:cs="Times New Roman"/>
          <w:color w:val="auto"/>
          <w:spacing w:val="-1"/>
          <w:w w:val="100"/>
          <w:sz w:val="24"/>
          <w:szCs w:val="24"/>
          <w:lang w:val="zh-CN"/>
        </w:rPr>
        <w:t>2</w:t>
      </w:r>
      <w:r>
        <w:rPr>
          <w:rFonts w:hint="default" w:ascii="Times New Roman" w:hAnsi="Times New Roman" w:eastAsia="Times New Roman" w:cs="Times New Roman"/>
          <w:color w:val="auto"/>
          <w:spacing w:val="-1"/>
          <w:w w:val="100"/>
          <w:sz w:val="24"/>
          <w:szCs w:val="24"/>
        </w:rPr>
        <w:t>.</w:t>
      </w:r>
      <w:r>
        <w:rPr>
          <w:rFonts w:hint="default" w:ascii="Times New Roman" w:hAnsi="Times New Roman" w:eastAsia="Times New Roman" w:cs="Times New Roman"/>
          <w:color w:val="auto"/>
          <w:spacing w:val="-1"/>
          <w:w w:val="100"/>
          <w:sz w:val="24"/>
          <w:szCs w:val="24"/>
          <w:lang w:val="en-US"/>
        </w:rPr>
        <w:t>1.</w:t>
      </w:r>
      <w:r>
        <w:rPr>
          <w:rFonts w:hint="default" w:ascii="Times New Roman" w:hAnsi="Times New Roman" w:eastAsia="Times New Roman" w:cs="Times New Roman"/>
          <w:color w:val="auto"/>
          <w:spacing w:val="-1"/>
          <w:w w:val="100"/>
          <w:sz w:val="24"/>
          <w:szCs w:val="24"/>
        </w:rPr>
        <w:t xml:space="preserve"> </w:t>
      </w:r>
      <w:r>
        <w:rPr>
          <w:rFonts w:hint="default" w:ascii="Times New Roman" w:hAnsi="Times New Roman" w:cs="Times New Roman"/>
          <w:color w:val="auto"/>
          <w:sz w:val="24"/>
          <w:szCs w:val="24"/>
          <w:lang w:val="en-US"/>
        </w:rPr>
        <w:t>Use Case Diagram</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7</w:t>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firstLine="240" w:firstLineChars="10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2.</w:t>
      </w:r>
      <w:r>
        <w:rPr>
          <w:rFonts w:hint="default" w:ascii="Times New Roman" w:hAnsi="Times New Roman" w:eastAsia="Times New Roman" w:cs="Times New Roman"/>
          <w:color w:val="auto"/>
          <w:spacing w:val="-1"/>
          <w:w w:val="100"/>
          <w:sz w:val="24"/>
          <w:szCs w:val="24"/>
          <w:lang w:val="zh-CN"/>
        </w:rPr>
        <w:t>2</w:t>
      </w:r>
      <w:r>
        <w:rPr>
          <w:rFonts w:hint="default" w:ascii="Times New Roman" w:hAnsi="Times New Roman" w:eastAsia="Times New Roman" w:cs="Times New Roman"/>
          <w:color w:val="auto"/>
          <w:spacing w:val="-1"/>
          <w:w w:val="100"/>
          <w:sz w:val="24"/>
          <w:szCs w:val="24"/>
        </w:rPr>
        <w:t>.</w:t>
      </w:r>
      <w:r>
        <w:rPr>
          <w:rFonts w:hint="default" w:ascii="Times New Roman" w:hAnsi="Times New Roman" w:eastAsia="Times New Roman" w:cs="Times New Roman"/>
          <w:color w:val="auto"/>
          <w:spacing w:val="-1"/>
          <w:w w:val="100"/>
          <w:sz w:val="24"/>
          <w:szCs w:val="24"/>
          <w:lang w:val="en-US"/>
        </w:rPr>
        <w:t>2.</w:t>
      </w:r>
      <w:r>
        <w:rPr>
          <w:rFonts w:hint="default" w:ascii="Times New Roman" w:hAnsi="Times New Roman" w:eastAsia="Times New Roman" w:cs="Times New Roman"/>
          <w:color w:val="auto"/>
          <w:spacing w:val="-1"/>
          <w:w w:val="100"/>
          <w:sz w:val="24"/>
          <w:szCs w:val="24"/>
        </w:rPr>
        <w:t xml:space="preserve"> </w:t>
      </w:r>
      <w:r>
        <w:rPr>
          <w:rFonts w:hint="default" w:ascii="Times New Roman" w:hAnsi="Times New Roman" w:cs="Times New Roman"/>
          <w:color w:val="auto"/>
          <w:sz w:val="24"/>
          <w:szCs w:val="24"/>
          <w:lang w:val="en-US"/>
        </w:rPr>
        <w:t>Flowchart Diagram</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8</w:t>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firstLine="240" w:firstLineChars="10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2.</w:t>
      </w:r>
      <w:r>
        <w:rPr>
          <w:rFonts w:hint="default" w:ascii="Times New Roman" w:hAnsi="Times New Roman" w:eastAsia="Times New Roman" w:cs="Times New Roman"/>
          <w:color w:val="auto"/>
          <w:spacing w:val="-1"/>
          <w:w w:val="100"/>
          <w:sz w:val="24"/>
          <w:szCs w:val="24"/>
          <w:lang w:val="zh-CN"/>
        </w:rPr>
        <w:t>2</w:t>
      </w:r>
      <w:r>
        <w:rPr>
          <w:rFonts w:hint="default" w:ascii="Times New Roman" w:hAnsi="Times New Roman" w:eastAsia="Times New Roman" w:cs="Times New Roman"/>
          <w:color w:val="auto"/>
          <w:spacing w:val="-1"/>
          <w:w w:val="100"/>
          <w:sz w:val="24"/>
          <w:szCs w:val="24"/>
        </w:rPr>
        <w:t>.</w:t>
      </w:r>
      <w:r>
        <w:rPr>
          <w:rFonts w:hint="default" w:ascii="Times New Roman" w:hAnsi="Times New Roman" w:eastAsia="Times New Roman" w:cs="Times New Roman"/>
          <w:color w:val="auto"/>
          <w:spacing w:val="-1"/>
          <w:w w:val="100"/>
          <w:sz w:val="24"/>
          <w:szCs w:val="24"/>
          <w:lang w:val="en-US"/>
        </w:rPr>
        <w:t>3.</w:t>
      </w:r>
      <w:r>
        <w:rPr>
          <w:rFonts w:hint="default" w:ascii="Times New Roman" w:hAnsi="Times New Roman" w:eastAsia="Times New Roman" w:cs="Times New Roman"/>
          <w:color w:val="auto"/>
          <w:spacing w:val="-1"/>
          <w:w w:val="100"/>
          <w:sz w:val="24"/>
          <w:szCs w:val="24"/>
        </w:rPr>
        <w:t xml:space="preserve"> </w:t>
      </w:r>
      <w:r>
        <w:rPr>
          <w:rFonts w:hint="default" w:ascii="Times New Roman" w:hAnsi="Times New Roman" w:cs="Times New Roman"/>
          <w:sz w:val="24"/>
          <w:szCs w:val="24"/>
          <w:lang w:val="zh-CN"/>
        </w:rPr>
        <w:t>ERD</w:t>
      </w:r>
      <w:r>
        <w:rPr>
          <w:rFonts w:hint="default" w:ascii="Times New Roman" w:hAnsi="Times New Roman" w:cs="Times New Roman"/>
          <w:sz w:val="24"/>
          <w:szCs w:val="24"/>
          <w:lang w:val="en-US"/>
        </w:rPr>
        <w:t xml:space="preserve"> (Entity Relationship Diagram)</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9</w:t>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firstLine="240" w:firstLineChars="100"/>
        <w:rPr>
          <w:rFonts w:hint="default" w:ascii="Times New Roman" w:hAnsi="Times New Roman" w:cs="Times New Roman"/>
          <w:color w:val="auto"/>
          <w:sz w:val="24"/>
          <w:szCs w:val="24"/>
          <w:lang w:val="zh-CN"/>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_Toc1355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1"/>
          <w:w w:val="100"/>
          <w:sz w:val="24"/>
          <w:szCs w:val="24"/>
        </w:rPr>
        <w:t>2.</w:t>
      </w:r>
      <w:r>
        <w:rPr>
          <w:rFonts w:hint="default" w:ascii="Times New Roman" w:hAnsi="Times New Roman" w:eastAsia="Times New Roman" w:cs="Times New Roman"/>
          <w:color w:val="auto"/>
          <w:spacing w:val="-1"/>
          <w:w w:val="100"/>
          <w:sz w:val="24"/>
          <w:szCs w:val="24"/>
          <w:lang w:val="zh-CN"/>
        </w:rPr>
        <w:t>2</w:t>
      </w:r>
      <w:r>
        <w:rPr>
          <w:rFonts w:hint="default" w:ascii="Times New Roman" w:hAnsi="Times New Roman" w:eastAsia="Times New Roman" w:cs="Times New Roman"/>
          <w:color w:val="auto"/>
          <w:spacing w:val="-1"/>
          <w:w w:val="100"/>
          <w:sz w:val="24"/>
          <w:szCs w:val="24"/>
        </w:rPr>
        <w:t>.</w:t>
      </w:r>
      <w:r>
        <w:rPr>
          <w:rFonts w:hint="default" w:ascii="Times New Roman" w:hAnsi="Times New Roman" w:eastAsia="Times New Roman" w:cs="Times New Roman"/>
          <w:color w:val="auto"/>
          <w:spacing w:val="-1"/>
          <w:w w:val="100"/>
          <w:sz w:val="24"/>
          <w:szCs w:val="24"/>
          <w:lang w:val="en-US"/>
        </w:rPr>
        <w:t>4.</w:t>
      </w:r>
      <w:r>
        <w:rPr>
          <w:rFonts w:hint="default" w:ascii="Times New Roman" w:hAnsi="Times New Roman" w:eastAsia="Times New Roman" w:cs="Times New Roman"/>
          <w:color w:val="auto"/>
          <w:spacing w:val="-1"/>
          <w:w w:val="100"/>
          <w:sz w:val="24"/>
          <w:szCs w:val="24"/>
        </w:rPr>
        <w:t xml:space="preserve"> </w:t>
      </w:r>
      <w:r>
        <w:rPr>
          <w:rFonts w:hint="default" w:ascii="Times New Roman" w:hAnsi="Times New Roman" w:cs="Times New Roman"/>
          <w:color w:val="auto"/>
          <w:sz w:val="24"/>
          <w:szCs w:val="24"/>
          <w:lang w:val="en-US"/>
        </w:rPr>
        <w:t>Arsitektur Aplikasi (Web)</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9</w:t>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left="0" w:leftChars="0" w:firstLine="0" w:firstLineChars="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_Toc1601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bCs/>
          <w:color w:val="auto"/>
          <w:spacing w:val="-3"/>
          <w:w w:val="100"/>
          <w:sz w:val="24"/>
          <w:szCs w:val="24"/>
        </w:rPr>
        <w:t xml:space="preserve">3. </w:t>
      </w:r>
      <w:r>
        <w:rPr>
          <w:rFonts w:hint="default" w:ascii="Times New Roman" w:hAnsi="Times New Roman" w:cs="Times New Roman"/>
          <w:color w:val="auto"/>
          <w:sz w:val="24"/>
          <w:szCs w:val="24"/>
        </w:rPr>
        <w:t>Metode</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Penelitian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lang w:val="en-US"/>
        </w:rPr>
        <w:t>0</w:t>
      </w:r>
    </w:p>
    <w:p>
      <w:pPr>
        <w:pStyle w:val="16"/>
        <w:tabs>
          <w:tab w:val="right" w:leader="dot" w:pos="9230"/>
        </w:tabs>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_Toc5720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5"/>
          <w:w w:val="100"/>
          <w:sz w:val="24"/>
          <w:szCs w:val="24"/>
        </w:rPr>
        <w:t xml:space="preserve">3.1. </w:t>
      </w:r>
      <w:r>
        <w:rPr>
          <w:rFonts w:hint="default" w:ascii="Times New Roman" w:hAnsi="Times New Roman" w:cs="Times New Roman"/>
          <w:color w:val="auto"/>
          <w:sz w:val="24"/>
          <w:szCs w:val="24"/>
          <w:lang w:val="en-US"/>
        </w:rPr>
        <w:t xml:space="preserve">Sumber daya </w:t>
      </w:r>
      <w:r>
        <w:rPr>
          <w:rFonts w:hint="default" w:ascii="Times New Roman" w:hAnsi="Times New Roman" w:cs="Times New Roman"/>
          <w:color w:val="auto"/>
          <w:sz w:val="24"/>
          <w:szCs w:val="24"/>
        </w:rPr>
        <w:t>yang</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dibutuhkan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lang w:val="en-US"/>
        </w:rPr>
        <w:t>0</w:t>
      </w:r>
    </w:p>
    <w:p>
      <w:pPr>
        <w:pStyle w:val="16"/>
        <w:tabs>
          <w:tab w:val="right" w:leader="dot" w:pos="9230"/>
        </w:tabs>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_Toc11168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5"/>
          <w:w w:val="100"/>
          <w:sz w:val="24"/>
          <w:szCs w:val="24"/>
        </w:rPr>
        <w:t xml:space="preserve">3.2. </w:t>
      </w:r>
      <w:r>
        <w:rPr>
          <w:rFonts w:hint="default" w:ascii="Times New Roman" w:hAnsi="Times New Roman" w:cs="Times New Roman"/>
          <w:color w:val="auto"/>
          <w:sz w:val="24"/>
          <w:szCs w:val="24"/>
        </w:rPr>
        <w:t>Metode Penelitian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lang w:val="en-US"/>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lang w:val="en-US"/>
        </w:rPr>
        <w:t>0</w:t>
      </w:r>
    </w:p>
    <w:p>
      <w:pPr>
        <w:pStyle w:val="16"/>
        <w:tabs>
          <w:tab w:val="right" w:leader="dot" w:pos="9230"/>
        </w:tabs>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3.3. Metode Pengumulan Data</w:t>
      </w:r>
      <w:r>
        <w:rPr>
          <w:rFonts w:hint="default" w:ascii="Times New Roman" w:hAnsi="Times New Roman" w:cs="Times New Roman"/>
          <w:color w:val="auto"/>
          <w:sz w:val="24"/>
          <w:szCs w:val="24"/>
          <w:lang w:val="en-US"/>
        </w:rPr>
        <w:tab/>
      </w:r>
      <w:r>
        <w:rPr>
          <w:rFonts w:hint="default" w:ascii="Times New Roman" w:hAnsi="Times New Roman" w:cs="Times New Roman"/>
          <w:color w:val="auto"/>
          <w:sz w:val="24"/>
          <w:szCs w:val="24"/>
          <w:lang w:val="en-US"/>
        </w:rPr>
        <w:t>10</w:t>
      </w:r>
    </w:p>
    <w:p>
      <w:pPr>
        <w:pStyle w:val="16"/>
        <w:tabs>
          <w:tab w:val="right" w:leader="dot" w:pos="9230"/>
        </w:tabs>
        <w:spacing w:line="360" w:lineRule="auto"/>
        <w:ind w:left="440" w:leftChars="200" w:firstLine="218" w:firstLineChars="91"/>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3.3.1. </w:t>
      </w:r>
      <w:r>
        <w:rPr>
          <w:rFonts w:hint="default" w:ascii="Times New Roman" w:hAnsi="Times New Roman" w:cs="Times New Roman"/>
          <w:sz w:val="24"/>
        </w:rPr>
        <w:t>Studi</w:t>
      </w:r>
      <w:r>
        <w:rPr>
          <w:rFonts w:hint="default" w:ascii="Times New Roman" w:hAnsi="Times New Roman" w:cs="Times New Roman"/>
          <w:spacing w:val="-2"/>
          <w:sz w:val="24"/>
        </w:rPr>
        <w:t xml:space="preserve"> </w:t>
      </w:r>
      <w:r>
        <w:rPr>
          <w:rFonts w:hint="default" w:ascii="Times New Roman" w:hAnsi="Times New Roman" w:cs="Times New Roman"/>
          <w:sz w:val="24"/>
        </w:rPr>
        <w:t>Pustaka</w:t>
      </w:r>
      <w:r>
        <w:rPr>
          <w:rFonts w:hint="default" w:ascii="Times New Roman" w:hAnsi="Times New Roman" w:cs="Times New Roman"/>
          <w:color w:val="auto"/>
          <w:sz w:val="24"/>
          <w:szCs w:val="24"/>
          <w:lang w:val="en-US"/>
        </w:rPr>
        <w:tab/>
      </w:r>
      <w:r>
        <w:rPr>
          <w:rFonts w:hint="default" w:ascii="Times New Roman" w:hAnsi="Times New Roman" w:cs="Times New Roman"/>
          <w:color w:val="auto"/>
          <w:sz w:val="24"/>
          <w:szCs w:val="24"/>
          <w:lang w:val="en-US"/>
        </w:rPr>
        <w:t>10</w:t>
      </w:r>
    </w:p>
    <w:p>
      <w:pPr>
        <w:pStyle w:val="16"/>
        <w:tabs>
          <w:tab w:val="right" w:leader="dot" w:pos="9230"/>
        </w:tabs>
        <w:spacing w:line="360" w:lineRule="auto"/>
        <w:ind w:firstLine="240" w:firstLineChars="10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_Toc2834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5"/>
          <w:w w:val="100"/>
          <w:sz w:val="24"/>
          <w:szCs w:val="24"/>
        </w:rPr>
        <w:t>3.</w:t>
      </w:r>
      <w:r>
        <w:rPr>
          <w:rFonts w:hint="default" w:ascii="Times New Roman" w:hAnsi="Times New Roman" w:eastAsia="Times New Roman" w:cs="Times New Roman"/>
          <w:color w:val="auto"/>
          <w:spacing w:val="-5"/>
          <w:w w:val="100"/>
          <w:sz w:val="24"/>
          <w:szCs w:val="24"/>
          <w:lang w:val="en-US"/>
        </w:rPr>
        <w:t xml:space="preserve">3.2. </w:t>
      </w:r>
      <w:r>
        <w:rPr>
          <w:rFonts w:hint="default" w:ascii="Times New Roman" w:hAnsi="Times New Roman" w:cs="Times New Roman"/>
          <w:color w:val="auto"/>
          <w:sz w:val="24"/>
          <w:szCs w:val="24"/>
          <w:lang w:val="en-US"/>
        </w:rPr>
        <w:t>Rencana</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Penelitian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_Toc2834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10</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firstLine="240" w:firstLineChars="100"/>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_Toc2834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color w:val="auto"/>
          <w:spacing w:val="-5"/>
          <w:w w:val="100"/>
          <w:sz w:val="24"/>
          <w:szCs w:val="24"/>
        </w:rPr>
        <w:t>3.</w:t>
      </w:r>
      <w:r>
        <w:rPr>
          <w:rFonts w:hint="default" w:ascii="Times New Roman" w:hAnsi="Times New Roman" w:eastAsia="Times New Roman" w:cs="Times New Roman"/>
          <w:color w:val="auto"/>
          <w:spacing w:val="-5"/>
          <w:w w:val="100"/>
          <w:sz w:val="24"/>
          <w:szCs w:val="24"/>
          <w:lang w:val="en-US"/>
        </w:rPr>
        <w:t xml:space="preserve">3.3. </w:t>
      </w:r>
      <w:r>
        <w:rPr>
          <w:rFonts w:hint="default" w:ascii="Times New Roman" w:hAnsi="Times New Roman" w:cs="Times New Roman"/>
          <w:color w:val="auto"/>
          <w:sz w:val="24"/>
          <w:szCs w:val="24"/>
          <w:lang w:val="en-US"/>
        </w:rPr>
        <w:t>Rencana</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Tampilan Website</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_Toc2834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lang w:val="en-US"/>
        </w:rPr>
        <w:t>1</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pStyle w:val="16"/>
        <w:tabs>
          <w:tab w:val="right" w:leader="dot" w:pos="9230"/>
        </w:tabs>
        <w:spacing w:line="360" w:lineRule="auto"/>
        <w:ind w:left="0" w:leftChars="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\l _Toc30340 </w:instrText>
      </w:r>
      <w:r>
        <w:rPr>
          <w:rFonts w:hint="default" w:ascii="Times New Roman" w:hAnsi="Times New Roman" w:cs="Times New Roman"/>
          <w:color w:val="auto"/>
          <w:sz w:val="24"/>
          <w:szCs w:val="24"/>
        </w:rPr>
        <w:fldChar w:fldCharType="separate"/>
      </w:r>
      <w:r>
        <w:rPr>
          <w:rFonts w:hint="default" w:ascii="Times New Roman" w:hAnsi="Times New Roman" w:eastAsia="Times New Roman" w:cs="Times New Roman"/>
          <w:bCs/>
          <w:color w:val="auto"/>
          <w:spacing w:val="-3"/>
          <w:w w:val="100"/>
          <w:sz w:val="24"/>
          <w:szCs w:val="24"/>
        </w:rPr>
        <w:t xml:space="preserve">4. </w:t>
      </w:r>
      <w:r>
        <w:rPr>
          <w:rFonts w:hint="default" w:ascii="Times New Roman" w:hAnsi="Times New Roman" w:cs="Times New Roman"/>
          <w:color w:val="auto"/>
          <w:sz w:val="24"/>
          <w:szCs w:val="24"/>
        </w:rPr>
        <w:t>Daftar</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Pustaka</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PAGEREF _Toc30340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w:t>
      </w:r>
      <w:r>
        <w:rPr>
          <w:rFonts w:hint="default" w:ascii="Times New Roman" w:hAnsi="Times New Roman" w:cs="Times New Roman"/>
          <w:color w:val="auto"/>
          <w:sz w:val="24"/>
          <w:szCs w:val="24"/>
          <w:lang w:val="en-US"/>
        </w:rPr>
        <w:t>2</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fldChar w:fldCharType="end"/>
      </w:r>
    </w:p>
    <w:p>
      <w:pPr>
        <w:spacing w:before="0" w:after="0" w:line="240" w:lineRule="auto"/>
        <w:ind w:left="0" w:leftChars="0" w:right="0" w:rightChars="0" w:firstLine="0" w:firstLineChars="0"/>
        <w:jc w:val="both"/>
        <w:rPr>
          <w:rFonts w:hint="default" w:ascii="Times New Roman" w:hAnsi="Times New Roman" w:cs="Times New Roman"/>
        </w:rPr>
        <w:sectPr>
          <w:pgSz w:w="11850" w:h="16783"/>
          <w:pgMar w:top="1600" w:right="1020" w:bottom="280" w:left="1600" w:header="720" w:footer="720" w:gutter="0"/>
        </w:sectPr>
      </w:pPr>
      <w:r>
        <w:rPr>
          <w:rFonts w:hint="default" w:ascii="Times New Roman" w:hAnsi="Times New Roman" w:cs="Times New Roman"/>
          <w:color w:val="auto"/>
          <w:sz w:val="24"/>
          <w:szCs w:val="24"/>
        </w:rPr>
        <w:fldChar w:fldCharType="end"/>
      </w:r>
    </w:p>
    <w:p>
      <w:pPr>
        <w:spacing w:before="102"/>
        <w:ind w:left="794" w:right="796" w:firstLine="0"/>
        <w:jc w:val="center"/>
        <w:rPr>
          <w:rFonts w:hint="default" w:ascii="Times New Roman" w:hAnsi="Times New Roman" w:cs="Times New Roman"/>
          <w:b/>
          <w:bCs w:val="0"/>
          <w:sz w:val="28"/>
          <w:szCs w:val="28"/>
        </w:rPr>
      </w:pPr>
      <w:r>
        <w:rPr>
          <w:rFonts w:hint="default" w:ascii="Times New Roman" w:hAnsi="Times New Roman" w:cs="Times New Roman"/>
          <w:b/>
          <w:bCs w:val="0"/>
          <w:sz w:val="28"/>
          <w:szCs w:val="28"/>
        </w:rPr>
        <w:t>PROPOSAL</w:t>
      </w:r>
    </w:p>
    <w:p>
      <w:pPr>
        <w:spacing w:before="160"/>
        <w:ind w:left="796" w:right="796" w:firstLine="0"/>
        <w:jc w:val="center"/>
        <w:rPr>
          <w:rFonts w:hint="default" w:ascii="Times New Roman" w:hAnsi="Times New Roman" w:cs="Times New Roman"/>
          <w:b/>
          <w:sz w:val="28"/>
        </w:rPr>
      </w:pPr>
      <w:r>
        <w:rPr>
          <w:rFonts w:hint="default" w:ascii="Times New Roman" w:hAnsi="Times New Roman" w:cs="Times New Roman"/>
          <w:b/>
          <w:bCs w:val="0"/>
          <w:sz w:val="28"/>
          <w:szCs w:val="28"/>
          <w:lang w:val="en-US"/>
        </w:rPr>
        <w:t xml:space="preserve">DESAIN WEB </w:t>
      </w:r>
      <w:r>
        <w:rPr>
          <w:rFonts w:hint="default" w:ascii="Times New Roman" w:hAnsi="Times New Roman" w:cs="Times New Roman"/>
          <w:b/>
          <w:bCs w:val="0"/>
          <w:sz w:val="28"/>
          <w:szCs w:val="28"/>
          <w:lang w:val="id-ID"/>
        </w:rPr>
        <w:t xml:space="preserve">&amp; </w:t>
      </w:r>
      <w:r>
        <w:rPr>
          <w:rFonts w:hint="default" w:ascii="Times New Roman" w:hAnsi="Times New Roman" w:cs="Times New Roman"/>
          <w:b/>
          <w:bCs w:val="0"/>
          <w:sz w:val="28"/>
          <w:szCs w:val="28"/>
          <w:lang w:val="en-US"/>
        </w:rPr>
        <w:t>IMPLEMENTASI RENTAL MOBIL</w:t>
      </w:r>
      <w:r>
        <w:rPr>
          <w:rFonts w:hint="default" w:ascii="Times New Roman" w:hAnsi="Times New Roman" w:cs="Times New Roman"/>
          <w:b/>
          <w:bCs w:val="0"/>
          <w:sz w:val="28"/>
          <w:szCs w:val="28"/>
          <w:lang w:val="id-ID"/>
        </w:rPr>
        <w:t xml:space="preserve"> </w:t>
      </w:r>
      <w:r>
        <w:rPr>
          <w:rFonts w:hint="default" w:ascii="Times New Roman" w:hAnsi="Times New Roman" w:cs="Times New Roman"/>
          <w:b/>
          <w:bCs w:val="0"/>
          <w:sz w:val="28"/>
          <w:szCs w:val="28"/>
          <w:lang w:val="en-US"/>
        </w:rPr>
        <w:t>MENGGUNAKAN</w:t>
      </w:r>
      <w:r>
        <w:rPr>
          <w:rFonts w:hint="default" w:ascii="Times New Roman" w:hAnsi="Times New Roman" w:cs="Times New Roman"/>
          <w:b/>
          <w:bCs w:val="0"/>
          <w:sz w:val="28"/>
          <w:szCs w:val="28"/>
          <w:lang w:val="id-ID"/>
        </w:rPr>
        <w:t xml:space="preserve"> </w:t>
      </w:r>
      <w:r>
        <w:rPr>
          <w:rFonts w:hint="default" w:ascii="Times New Roman" w:hAnsi="Times New Roman" w:cs="Times New Roman"/>
          <w:b/>
          <w:bCs w:val="0"/>
          <w:sz w:val="28"/>
          <w:szCs w:val="28"/>
          <w:lang w:val="en-US"/>
        </w:rPr>
        <w:t>FRAMEWORK</w:t>
      </w:r>
      <w:r>
        <w:rPr>
          <w:rFonts w:hint="default" w:ascii="Times New Roman" w:hAnsi="Times New Roman" w:cs="Times New Roman"/>
          <w:b/>
          <w:bCs w:val="0"/>
          <w:sz w:val="28"/>
          <w:szCs w:val="28"/>
          <w:lang w:val="id-ID"/>
        </w:rPr>
        <w:t xml:space="preserve"> </w:t>
      </w:r>
      <w:r>
        <w:rPr>
          <w:rFonts w:hint="default" w:ascii="Times New Roman" w:hAnsi="Times New Roman" w:cs="Times New Roman"/>
          <w:b/>
          <w:bCs w:val="0"/>
          <w:sz w:val="28"/>
          <w:szCs w:val="28"/>
          <w:lang w:val="en-US"/>
        </w:rPr>
        <w:t>CODEIGNITER</w:t>
      </w:r>
    </w:p>
    <w:p>
      <w:pPr>
        <w:pStyle w:val="3"/>
        <w:rPr>
          <w:rFonts w:hint="default" w:ascii="Times New Roman" w:hAnsi="Times New Roman" w:cs="Times New Roman"/>
          <w:b/>
          <w:sz w:val="30"/>
        </w:rPr>
      </w:pPr>
    </w:p>
    <w:p>
      <w:pPr>
        <w:pStyle w:val="3"/>
        <w:spacing w:before="1"/>
        <w:rPr>
          <w:rFonts w:hint="default" w:ascii="Times New Roman" w:hAnsi="Times New Roman" w:cs="Times New Roman"/>
          <w:b/>
          <w:sz w:val="38"/>
        </w:rPr>
      </w:pPr>
    </w:p>
    <w:p>
      <w:pPr>
        <w:pStyle w:val="13"/>
        <w:numPr>
          <w:ilvl w:val="0"/>
          <w:numId w:val="1"/>
        </w:numPr>
        <w:tabs>
          <w:tab w:val="left" w:pos="670"/>
        </w:tabs>
        <w:spacing w:before="0" w:after="0" w:line="240" w:lineRule="auto"/>
        <w:ind w:left="670" w:right="0" w:hanging="566"/>
        <w:jc w:val="both"/>
        <w:outlineLvl w:val="0"/>
        <w:rPr>
          <w:rFonts w:hint="default" w:ascii="Times New Roman" w:hAnsi="Times New Roman" w:cs="Times New Roman"/>
          <w:b/>
          <w:sz w:val="28"/>
        </w:rPr>
      </w:pPr>
      <w:bookmarkStart w:id="3" w:name="_Toc14944"/>
      <w:bookmarkStart w:id="4" w:name="_Toc5820"/>
      <w:r>
        <w:rPr>
          <w:rFonts w:hint="default" w:ascii="Times New Roman" w:hAnsi="Times New Roman" w:cs="Times New Roman"/>
          <w:b/>
          <w:sz w:val="28"/>
        </w:rPr>
        <w:t>Pendahuluan</w:t>
      </w:r>
      <w:bookmarkEnd w:id="3"/>
      <w:bookmarkEnd w:id="4"/>
    </w:p>
    <w:p>
      <w:pPr>
        <w:pStyle w:val="13"/>
        <w:numPr>
          <w:ilvl w:val="1"/>
          <w:numId w:val="1"/>
        </w:numPr>
        <w:tabs>
          <w:tab w:val="left" w:pos="670"/>
        </w:tabs>
        <w:spacing w:before="160" w:after="0" w:line="240" w:lineRule="auto"/>
        <w:ind w:left="670" w:right="0" w:hanging="566"/>
        <w:jc w:val="both"/>
        <w:rPr>
          <w:rFonts w:hint="default" w:ascii="Times New Roman" w:hAnsi="Times New Roman" w:cs="Times New Roman"/>
          <w:sz w:val="24"/>
        </w:rPr>
      </w:pPr>
      <w:r>
        <w:rPr>
          <w:rFonts w:hint="default" w:ascii="Times New Roman" w:hAnsi="Times New Roman" w:cs="Times New Roman"/>
          <w:sz w:val="24"/>
        </w:rPr>
        <w:t>Latar Belakang</w:t>
      </w:r>
    </w:p>
    <w:p>
      <w:pPr>
        <w:pStyle w:val="3"/>
        <w:spacing w:before="138" w:line="360" w:lineRule="auto"/>
        <w:ind w:left="104" w:right="107" w:firstLine="566"/>
        <w:jc w:val="both"/>
        <w:rPr>
          <w:rFonts w:hint="default" w:ascii="Times New Roman" w:hAnsi="Times New Roman" w:cs="Times New Roman"/>
        </w:rPr>
      </w:pPr>
      <w:r>
        <w:rPr>
          <w:rFonts w:hint="default" w:ascii="Times New Roman" w:hAnsi="Times New Roman" w:cs="Times New Roman"/>
        </w:rPr>
        <w:t>Internet pada zaman modern ini sangat dibutuhkan oleh sebagian banyak orang, bukan hanya masyarakat Indonesia tetapi juga masyarakat dunia. Penggunaan internet tidak dituntut untuk memahami bagaimana halaman web mampu dan memahami bagaimana aplikasi internet tersebut dibuat, bahasa pemrograman apa yang digunakan, untuk menyusun sebuah program untuk membuat aplikasi internet sehingga menjadi sebuah halaman web yang bagus sesuai dengan yang</w:t>
      </w:r>
      <w:r>
        <w:rPr>
          <w:rFonts w:hint="default" w:ascii="Times New Roman" w:hAnsi="Times New Roman" w:cs="Times New Roman"/>
          <w:spacing w:val="3"/>
        </w:rPr>
        <w:t xml:space="preserve"> </w:t>
      </w:r>
      <w:r>
        <w:rPr>
          <w:rFonts w:hint="default" w:ascii="Times New Roman" w:hAnsi="Times New Roman" w:cs="Times New Roman"/>
        </w:rPr>
        <w:t>diharapkan.</w:t>
      </w:r>
    </w:p>
    <w:p>
      <w:pPr>
        <w:pStyle w:val="3"/>
        <w:spacing w:line="360" w:lineRule="auto"/>
        <w:ind w:left="104" w:right="106" w:firstLine="566"/>
        <w:jc w:val="both"/>
        <w:rPr>
          <w:rFonts w:hint="default" w:ascii="Times New Roman" w:hAnsi="Times New Roman" w:cs="Times New Roman"/>
        </w:rPr>
      </w:pPr>
      <w:r>
        <w:rPr>
          <w:rFonts w:hint="default" w:ascii="Times New Roman" w:hAnsi="Times New Roman" w:cs="Times New Roman"/>
        </w:rPr>
        <w:t xml:space="preserve">Dalam bidang usaha khususnya bidang pemasaran, internet merupakan salah satu media pemasaran yang bersifat global, suatu informasi dapat secara mudah dan cepat untuk disebar luaskan dan diperoleh, hal ini dimungkinkan dengan menggunakan teknologi yang sedang popular saat ini, yaitu internet salah satunya ialah </w:t>
      </w:r>
      <w:r>
        <w:rPr>
          <w:rFonts w:hint="default" w:ascii="Times New Roman" w:hAnsi="Times New Roman" w:cs="Times New Roman"/>
          <w:i/>
        </w:rPr>
        <w:t xml:space="preserve">World Wide Web </w:t>
      </w:r>
      <w:r>
        <w:rPr>
          <w:rFonts w:hint="default" w:ascii="Times New Roman" w:hAnsi="Times New Roman" w:cs="Times New Roman"/>
        </w:rPr>
        <w:t>atau yang biasa dikenal sebagai web. Web dapat menampung dan menyediakan informasi yang dibutuhkan dengan cakupan luas, karena informasinya tersebar secara global melalui situs web. Masing – masing situs web tersebut menampilkan informasinya sendiri dan nantinya setiap orang yang memiliki akses internet dapat mengakses internet dengan menggunakan web</w:t>
      </w:r>
      <w:r>
        <w:rPr>
          <w:rFonts w:hint="default" w:ascii="Times New Roman" w:hAnsi="Times New Roman" w:cs="Times New Roman"/>
          <w:spacing w:val="-4"/>
        </w:rPr>
        <w:t xml:space="preserve"> </w:t>
      </w:r>
      <w:r>
        <w:rPr>
          <w:rFonts w:hint="default" w:ascii="Times New Roman" w:hAnsi="Times New Roman" w:cs="Times New Roman"/>
          <w:i/>
        </w:rPr>
        <w:t>browser</w:t>
      </w:r>
      <w:r>
        <w:rPr>
          <w:rFonts w:hint="default" w:ascii="Times New Roman" w:hAnsi="Times New Roman" w:cs="Times New Roman"/>
        </w:rPr>
        <w:t>.</w:t>
      </w:r>
    </w:p>
    <w:p>
      <w:pPr>
        <w:pStyle w:val="3"/>
        <w:spacing w:line="360" w:lineRule="auto"/>
        <w:ind w:left="104" w:right="104" w:firstLine="566"/>
        <w:jc w:val="both"/>
        <w:rPr>
          <w:rFonts w:hint="default" w:ascii="Times New Roman" w:hAnsi="Times New Roman" w:cs="Times New Roman"/>
        </w:rPr>
      </w:pPr>
      <w:r>
        <w:rPr>
          <w:rFonts w:hint="default" w:ascii="Times New Roman" w:hAnsi="Times New Roman" w:cs="Times New Roman"/>
        </w:rPr>
        <w:t xml:space="preserve">Dalam perkembangan teknologi seperti sekarang, banyak cara yang dilakukan agar pembelanjaan menjadi mudah, salah satunya membuat aplikasi web </w:t>
      </w:r>
      <w:r>
        <w:rPr>
          <w:rFonts w:hint="default" w:ascii="Times New Roman" w:hAnsi="Times New Roman" w:cs="Times New Roman"/>
          <w:i/>
        </w:rPr>
        <w:t xml:space="preserve">e-commerce, e-commerce </w:t>
      </w:r>
      <w:r>
        <w:rPr>
          <w:rFonts w:hint="default" w:ascii="Times New Roman" w:hAnsi="Times New Roman" w:cs="Times New Roman"/>
        </w:rPr>
        <w:t>menjadi sarana alternatif untuk berbelanja bagi pembeli, karena tidak memiliki waktu dan tempat untuk memilih barang yang diinginkan, serta sebagai tempat mempromosikan barang- barang yang dijual oleh pemilik toko tersebut melalu media online.</w:t>
      </w:r>
    </w:p>
    <w:p>
      <w:pPr>
        <w:pStyle w:val="3"/>
        <w:spacing w:before="1" w:line="360" w:lineRule="auto"/>
        <w:ind w:left="104" w:right="104" w:firstLine="566"/>
        <w:jc w:val="both"/>
        <w:rPr>
          <w:rFonts w:hint="default" w:ascii="Times New Roman" w:hAnsi="Times New Roman" w:cs="Times New Roman"/>
          <w:i/>
        </w:rPr>
      </w:pPr>
      <w:r>
        <w:rPr>
          <w:rFonts w:hint="default" w:ascii="Times New Roman" w:hAnsi="Times New Roman" w:cs="Times New Roman"/>
        </w:rPr>
        <w:t xml:space="preserve">Banyak bahasa pemrograman yang dapat digunakan untuk membuat </w:t>
      </w:r>
      <w:r>
        <w:rPr>
          <w:rFonts w:hint="default" w:ascii="Times New Roman" w:hAnsi="Times New Roman" w:cs="Times New Roman"/>
          <w:i/>
        </w:rPr>
        <w:t>e-commerce</w:t>
      </w:r>
      <w:r>
        <w:rPr>
          <w:rFonts w:hint="default" w:ascii="Times New Roman" w:hAnsi="Times New Roman" w:cs="Times New Roman"/>
        </w:rPr>
        <w:t xml:space="preserve">, salah satunya PHP. PHP adalah suatu bahasa pemrograman web yang mudah karena bahasanya mudah dipahami bagi programmer yang masih awam, mudah didapatkan karena </w:t>
      </w:r>
      <w:r>
        <w:rPr>
          <w:rFonts w:hint="default" w:ascii="Times New Roman" w:hAnsi="Times New Roman" w:cs="Times New Roman"/>
          <w:i/>
        </w:rPr>
        <w:t xml:space="preserve">Open  Source, </w:t>
      </w:r>
      <w:r>
        <w:rPr>
          <w:rFonts w:hint="default" w:ascii="Times New Roman" w:hAnsi="Times New Roman" w:cs="Times New Roman"/>
        </w:rPr>
        <w:t>bisa dipakai di berbagai</w:t>
      </w:r>
      <w:r>
        <w:rPr>
          <w:rFonts w:hint="default" w:ascii="Times New Roman" w:hAnsi="Times New Roman" w:cs="Times New Roman"/>
          <w:spacing w:val="1"/>
        </w:rPr>
        <w:t xml:space="preserve"> </w:t>
      </w:r>
      <w:r>
        <w:rPr>
          <w:rFonts w:hint="default" w:ascii="Times New Roman" w:hAnsi="Times New Roman" w:cs="Times New Roman"/>
          <w:i/>
        </w:rPr>
        <w:t>Platform.</w:t>
      </w:r>
    </w:p>
    <w:p>
      <w:pPr>
        <w:pStyle w:val="3"/>
        <w:spacing w:line="360" w:lineRule="auto"/>
        <w:ind w:left="104" w:right="109" w:firstLine="566"/>
        <w:jc w:val="both"/>
        <w:rPr>
          <w:rFonts w:hint="default" w:ascii="Times New Roman" w:hAnsi="Times New Roman" w:cs="Times New Roman"/>
          <w:lang w:val="en-US"/>
        </w:rPr>
        <w:sectPr>
          <w:pgSz w:w="11900" w:h="16840"/>
          <w:pgMar w:top="1600" w:right="1020" w:bottom="280" w:left="1600" w:header="720" w:footer="720" w:gutter="0"/>
        </w:sectPr>
      </w:pPr>
      <w:r>
        <w:rPr>
          <w:rFonts w:hint="default" w:ascii="Times New Roman" w:hAnsi="Times New Roman" w:cs="Times New Roman"/>
        </w:rPr>
        <w:t>Dengan memanfaatkan kemudahan PHP, kami membuat web penyewaan mobil secara online yang memudahkan dalam proses pemesanan agar konsumen tidak sulit dalam</w:t>
      </w:r>
      <w:r>
        <w:rPr>
          <w:rFonts w:hint="default" w:ascii="Times New Roman" w:hAnsi="Times New Roman" w:cs="Times New Roman"/>
          <w:lang w:val="en-US"/>
        </w:rPr>
        <w:t xml:space="preserve"> </w:t>
      </w:r>
      <w:r>
        <w:rPr>
          <w:rFonts w:hint="default" w:ascii="Times New Roman" w:hAnsi="Times New Roman" w:cs="Times New Roman"/>
          <w:spacing w:val="-31"/>
        </w:rPr>
        <w:t xml:space="preserve"> </w:t>
      </w:r>
      <w:r>
        <w:rPr>
          <w:rFonts w:hint="default" w:ascii="Times New Roman" w:hAnsi="Times New Roman" w:cs="Times New Roman"/>
        </w:rPr>
        <w:t>memesan mobil yang akan</w:t>
      </w:r>
      <w:r>
        <w:rPr>
          <w:rFonts w:hint="default" w:ascii="Times New Roman" w:hAnsi="Times New Roman" w:cs="Times New Roman"/>
          <w:spacing w:val="6"/>
        </w:rPr>
        <w:t xml:space="preserve"> </w:t>
      </w:r>
      <w:r>
        <w:rPr>
          <w:rFonts w:hint="default" w:ascii="Times New Roman" w:hAnsi="Times New Roman" w:cs="Times New Roman"/>
        </w:rPr>
        <w:t>dipinjam.</w:t>
      </w:r>
      <w:r>
        <w:rPr>
          <w:rFonts w:hint="default" w:ascii="Times New Roman" w:hAnsi="Times New Roman" w:cs="Times New Roman"/>
          <w:lang w:val="en-US"/>
        </w:rPr>
        <w:t xml:space="preserve"> Kemudian kami menambahkan framework CodeIgniter (CI) untuk membangun situs web dinamis menggunakan PHP.</w:t>
      </w:r>
    </w:p>
    <w:p>
      <w:pPr>
        <w:pStyle w:val="13"/>
        <w:numPr>
          <w:ilvl w:val="1"/>
          <w:numId w:val="1"/>
        </w:numPr>
        <w:tabs>
          <w:tab w:val="left" w:pos="824"/>
        </w:tabs>
        <w:spacing w:before="102" w:after="0" w:line="240" w:lineRule="auto"/>
        <w:ind w:left="824" w:right="0" w:hanging="720"/>
        <w:jc w:val="both"/>
        <w:rPr>
          <w:rFonts w:hint="default" w:ascii="Times New Roman" w:hAnsi="Times New Roman" w:cs="Times New Roman"/>
          <w:sz w:val="24"/>
          <w:szCs w:val="24"/>
        </w:rPr>
      </w:pPr>
      <w:r>
        <w:rPr>
          <w:rFonts w:hint="default" w:ascii="Times New Roman" w:hAnsi="Times New Roman" w:cs="Times New Roman"/>
          <w:sz w:val="24"/>
          <w:szCs w:val="24"/>
          <w:lang w:val="en-US"/>
        </w:rPr>
        <w:t>Identifikasi Masalah</w:t>
      </w:r>
    </w:p>
    <w:p>
      <w:pPr>
        <w:tabs>
          <w:tab w:val="left" w:pos="880"/>
        </w:tabs>
        <w:spacing w:before="202" w:after="0" w:line="240" w:lineRule="auto"/>
        <w:ind w:left="880" w:leftChars="400" w:right="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Kurangnya fasilitas untuk </w:t>
      </w:r>
      <w:r>
        <w:rPr>
          <w:rFonts w:hint="default" w:ascii="Times New Roman" w:hAnsi="Times New Roman" w:cs="Times New Roman"/>
          <w:sz w:val="24"/>
          <w:szCs w:val="24"/>
          <w:lang w:val="en-US"/>
        </w:rPr>
        <w:t>mempermudah penyewaan mobil.</w:t>
      </w:r>
    </w:p>
    <w:p>
      <w:pPr>
        <w:tabs>
          <w:tab w:val="left" w:pos="1200"/>
        </w:tabs>
        <w:spacing w:before="202" w:after="0" w:line="240" w:lineRule="auto"/>
        <w:ind w:left="880" w:leftChars="400" w:right="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Bagaimana meminimalisir penggunaan waktu dalam menggali informasi tentang mobil</w:t>
      </w:r>
    </w:p>
    <w:p>
      <w:pPr>
        <w:tabs>
          <w:tab w:val="left" w:pos="880"/>
        </w:tabs>
        <w:spacing w:before="202" w:after="0" w:line="240" w:lineRule="auto"/>
        <w:ind w:left="880" w:leftChars="400" w:right="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 Pembuatan website implementasi rental mobil menggunakan codeigniter agar akses lebih cepat</w:t>
      </w:r>
    </w:p>
    <w:p>
      <w:pPr>
        <w:pStyle w:val="13"/>
        <w:numPr>
          <w:ilvl w:val="0"/>
          <w:numId w:val="0"/>
        </w:numPr>
        <w:tabs>
          <w:tab w:val="left" w:pos="824"/>
        </w:tabs>
        <w:spacing w:before="102" w:after="0" w:line="240" w:lineRule="auto"/>
        <w:ind w:left="104" w:leftChars="0" w:right="0" w:rightChars="0"/>
        <w:jc w:val="both"/>
        <w:rPr>
          <w:rFonts w:hint="default" w:ascii="Times New Roman" w:hAnsi="Times New Roman" w:cs="Times New Roman"/>
          <w:sz w:val="24"/>
          <w:szCs w:val="24"/>
        </w:rPr>
      </w:pPr>
    </w:p>
    <w:p>
      <w:pPr>
        <w:pStyle w:val="13"/>
        <w:numPr>
          <w:ilvl w:val="1"/>
          <w:numId w:val="1"/>
        </w:numPr>
        <w:tabs>
          <w:tab w:val="left" w:pos="824"/>
        </w:tabs>
        <w:spacing w:before="102" w:after="0" w:line="240" w:lineRule="auto"/>
        <w:ind w:left="824" w:right="0" w:hanging="720"/>
        <w:jc w:val="both"/>
        <w:rPr>
          <w:rFonts w:hint="default" w:ascii="Times New Roman" w:hAnsi="Times New Roman" w:cs="Times New Roman"/>
          <w:sz w:val="24"/>
          <w:szCs w:val="24"/>
        </w:rPr>
      </w:pPr>
      <w:r>
        <w:rPr>
          <w:rFonts w:hint="default" w:ascii="Times New Roman" w:hAnsi="Times New Roman" w:cs="Times New Roman"/>
          <w:sz w:val="24"/>
          <w:szCs w:val="24"/>
        </w:rPr>
        <w:t>Rumusan Masalah</w:t>
      </w:r>
    </w:p>
    <w:p>
      <w:pPr>
        <w:pStyle w:val="3"/>
        <w:spacing w:before="138" w:line="360" w:lineRule="auto"/>
        <w:ind w:left="104" w:right="108" w:firstLine="720"/>
        <w:jc w:val="both"/>
        <w:rPr>
          <w:rFonts w:hint="default" w:ascii="Times New Roman" w:hAnsi="Times New Roman" w:cs="Times New Roman"/>
          <w:sz w:val="24"/>
          <w:szCs w:val="24"/>
        </w:rPr>
      </w:pPr>
      <w:r>
        <w:rPr>
          <w:rFonts w:hint="default" w:ascii="Times New Roman" w:hAnsi="Times New Roman" w:cs="Times New Roman"/>
          <w:sz w:val="24"/>
          <w:szCs w:val="24"/>
        </w:rPr>
        <w:t>Dari latar belakang yang telah diuraikan, dapat dirumuskan suatu rumusan masalah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yaitu:</w:t>
      </w:r>
    </w:p>
    <w:p>
      <w:pPr>
        <w:pStyle w:val="3"/>
        <w:numPr>
          <w:ilvl w:val="0"/>
          <w:numId w:val="0"/>
        </w:numPr>
        <w:spacing w:before="138" w:line="360" w:lineRule="auto"/>
        <w:ind w:left="878" w:leftChars="399" w:right="108"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a. B</w:t>
      </w:r>
      <w:r>
        <w:rPr>
          <w:rFonts w:hint="default" w:ascii="Times New Roman" w:hAnsi="Times New Roman" w:cs="Times New Roman"/>
          <w:sz w:val="24"/>
          <w:szCs w:val="24"/>
        </w:rPr>
        <w:t xml:space="preserve">agaimana cara membuat aplikasi </w:t>
      </w:r>
      <w:r>
        <w:rPr>
          <w:rFonts w:hint="default" w:ascii="Times New Roman" w:hAnsi="Times New Roman" w:cs="Times New Roman"/>
          <w:i/>
          <w:sz w:val="24"/>
          <w:szCs w:val="24"/>
        </w:rPr>
        <w:t xml:space="preserve">e-commerce </w:t>
      </w:r>
      <w:r>
        <w:rPr>
          <w:rFonts w:hint="default" w:ascii="Times New Roman" w:hAnsi="Times New Roman" w:cs="Times New Roman"/>
          <w:sz w:val="24"/>
          <w:szCs w:val="24"/>
        </w:rPr>
        <w:t xml:space="preserve">tentang penyewaan mobil online yang diimplementasikan dalam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3"/>
        <w:numPr>
          <w:ilvl w:val="0"/>
          <w:numId w:val="0"/>
        </w:numPr>
        <w:spacing w:before="138" w:line="360" w:lineRule="auto"/>
        <w:ind w:left="878" w:leftChars="399" w:right="108"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 </w:t>
      </w:r>
      <w:r>
        <w:rPr>
          <w:rFonts w:ascii="Times New Roman" w:hAnsi="Times New Roman" w:cs="Times New Roman"/>
          <w:szCs w:val="40"/>
          <w:lang w:val="id-ID"/>
        </w:rPr>
        <w:t>Bagaimana merancang sistem website</w:t>
      </w:r>
      <w:r>
        <w:rPr>
          <w:rFonts w:hint="default" w:ascii="Times New Roman" w:hAnsi="Times New Roman" w:cs="Times New Roman"/>
          <w:szCs w:val="40"/>
          <w:lang w:val="en-US"/>
        </w:rPr>
        <w:t xml:space="preserve"> </w:t>
      </w:r>
      <w:r>
        <w:rPr>
          <w:rFonts w:hint="default" w:ascii="Times New Roman" w:hAnsi="Times New Roman" w:cs="Times New Roman"/>
        </w:rPr>
        <w:t>yang bagus sesuai dengan yang</w:t>
      </w:r>
      <w:r>
        <w:rPr>
          <w:rFonts w:hint="default" w:ascii="Times New Roman" w:hAnsi="Times New Roman" w:cs="Times New Roman"/>
          <w:spacing w:val="3"/>
        </w:rPr>
        <w:t xml:space="preserve"> </w:t>
      </w:r>
      <w:r>
        <w:rPr>
          <w:rFonts w:hint="default" w:ascii="Times New Roman" w:hAnsi="Times New Roman" w:cs="Times New Roman"/>
        </w:rPr>
        <w:t>diharapkan</w:t>
      </w:r>
      <w:r>
        <w:rPr>
          <w:rFonts w:hint="default" w:cs="Times New Roman"/>
          <w:lang w:val="en-US"/>
        </w:rPr>
        <w:t xml:space="preserve"> dengan bantuan framework codeigniter.</w:t>
      </w:r>
    </w:p>
    <w:p>
      <w:pPr>
        <w:pStyle w:val="3"/>
        <w:rPr>
          <w:rFonts w:hint="default" w:ascii="Times New Roman" w:hAnsi="Times New Roman" w:cs="Times New Roman"/>
          <w:sz w:val="36"/>
        </w:rPr>
      </w:pPr>
    </w:p>
    <w:p>
      <w:pPr>
        <w:pStyle w:val="13"/>
        <w:numPr>
          <w:ilvl w:val="1"/>
          <w:numId w:val="2"/>
        </w:numPr>
        <w:tabs>
          <w:tab w:val="left" w:pos="824"/>
        </w:tabs>
        <w:spacing w:before="0" w:after="0" w:line="240" w:lineRule="auto"/>
        <w:ind w:left="824" w:right="0" w:hanging="720"/>
        <w:jc w:val="both"/>
        <w:rPr>
          <w:rFonts w:hint="default" w:ascii="Times New Roman" w:hAnsi="Times New Roman" w:cs="Times New Roman"/>
          <w:sz w:val="24"/>
        </w:rPr>
      </w:pPr>
      <w:r>
        <w:rPr>
          <w:rFonts w:hint="default" w:ascii="Times New Roman" w:hAnsi="Times New Roman" w:cs="Times New Roman"/>
          <w:sz w:val="24"/>
        </w:rPr>
        <w:t>Tujuan</w:t>
      </w:r>
      <w:r>
        <w:rPr>
          <w:rFonts w:hint="default" w:ascii="Times New Roman" w:hAnsi="Times New Roman" w:cs="Times New Roman"/>
          <w:sz w:val="24"/>
          <w:lang w:val="en-US"/>
        </w:rPr>
        <w:t xml:space="preserve"> &amp; Sasaran</w:t>
      </w:r>
    </w:p>
    <w:p>
      <w:pPr>
        <w:pStyle w:val="3"/>
        <w:spacing w:before="138" w:line="360" w:lineRule="auto"/>
        <w:ind w:left="104" w:right="109" w:firstLine="720"/>
        <w:jc w:val="both"/>
        <w:rPr>
          <w:rFonts w:hint="default" w:ascii="Times New Roman" w:hAnsi="Times New Roman" w:cs="Times New Roman"/>
        </w:rPr>
      </w:pPr>
      <w:r>
        <w:rPr>
          <w:rFonts w:hint="default" w:ascii="Times New Roman" w:hAnsi="Times New Roman" w:cs="Times New Roman"/>
        </w:rPr>
        <w:t>Tujuan dari proposal ini adalah membuat aplikasi e-commerce penyewaan mobil bebasis web. Dengan aplikasi ini diharapkan memberikan kemudahan bagi customer dalam menyewa</w:t>
      </w:r>
      <w:r>
        <w:rPr>
          <w:rFonts w:hint="default" w:ascii="Times New Roman" w:hAnsi="Times New Roman" w:cs="Times New Roman"/>
          <w:lang w:val="en-US"/>
        </w:rPr>
        <w:t xml:space="preserve"> </w:t>
      </w:r>
      <w:r>
        <w:rPr>
          <w:rFonts w:hint="default" w:ascii="Times New Roman" w:hAnsi="Times New Roman" w:cs="Times New Roman"/>
        </w:rPr>
        <w:t>mobil</w:t>
      </w:r>
      <w:r>
        <w:rPr>
          <w:rFonts w:hint="default" w:ascii="Times New Roman" w:hAnsi="Times New Roman" w:cs="Times New Roman"/>
          <w:lang w:val="en-US"/>
        </w:rPr>
        <w:t>.</w:t>
      </w:r>
    </w:p>
    <w:p>
      <w:pPr>
        <w:pStyle w:val="3"/>
        <w:spacing w:before="138" w:line="360" w:lineRule="auto"/>
        <w:ind w:left="104" w:right="109" w:firstLine="720"/>
        <w:jc w:val="both"/>
        <w:rPr>
          <w:rFonts w:hint="default" w:ascii="Times New Roman" w:hAnsi="Times New Roman" w:cs="Times New Roman"/>
          <w:szCs w:val="40"/>
          <w:lang w:val="en-US"/>
        </w:rPr>
      </w:pPr>
      <w:r>
        <w:rPr>
          <w:rFonts w:ascii="Times New Roman" w:hAnsi="Times New Roman" w:cs="Times New Roman"/>
          <w:szCs w:val="40"/>
          <w:lang w:val="id-ID"/>
        </w:rPr>
        <w:t>Adapun sasaran</w:t>
      </w:r>
      <w:r>
        <w:rPr>
          <w:rFonts w:hint="default" w:ascii="Times New Roman" w:hAnsi="Times New Roman" w:cs="Times New Roman"/>
          <w:szCs w:val="40"/>
          <w:lang w:val="en-US"/>
        </w:rPr>
        <w:t xml:space="preserve"> untuk website rental mobil  ini</w:t>
      </w:r>
      <w:r>
        <w:rPr>
          <w:rFonts w:ascii="Times New Roman" w:hAnsi="Times New Roman" w:cs="Times New Roman"/>
          <w:szCs w:val="40"/>
          <w:lang w:val="id-ID"/>
        </w:rPr>
        <w:t xml:space="preserve"> sebagai berikut:</w:t>
      </w:r>
      <w:r>
        <w:rPr>
          <w:rFonts w:hint="default" w:ascii="Times New Roman" w:hAnsi="Times New Roman" w:cs="Times New Roman"/>
          <w:szCs w:val="40"/>
          <w:lang w:val="en-US"/>
        </w:rPr>
        <w:t xml:space="preserve"> </w:t>
      </w:r>
    </w:p>
    <w:p>
      <w:pPr>
        <w:pStyle w:val="3"/>
        <w:spacing w:before="138" w:line="360" w:lineRule="auto"/>
        <w:ind w:left="104" w:right="109" w:firstLine="720"/>
        <w:jc w:val="both"/>
        <w:rPr>
          <w:rFonts w:hint="default" w:ascii="Times New Roman" w:hAnsi="Times New Roman" w:cs="Times New Roman"/>
          <w:szCs w:val="40"/>
          <w:lang w:val="en-US"/>
        </w:rPr>
      </w:pPr>
      <w:r>
        <w:rPr>
          <w:rFonts w:hint="default" w:ascii="Times New Roman" w:hAnsi="Times New Roman" w:cs="Times New Roman"/>
          <w:szCs w:val="40"/>
          <w:lang w:val="en-US"/>
        </w:rPr>
        <w:t>- Supir, untuk jasa mengatar orang (GoCar, GrabCar, dll)</w:t>
      </w:r>
    </w:p>
    <w:p>
      <w:pPr>
        <w:pStyle w:val="3"/>
        <w:spacing w:before="138" w:line="360" w:lineRule="auto"/>
        <w:ind w:left="104" w:right="109" w:firstLine="720"/>
        <w:jc w:val="both"/>
        <w:rPr>
          <w:rFonts w:hint="default" w:ascii="Times New Roman" w:hAnsi="Times New Roman" w:cs="Times New Roman"/>
          <w:szCs w:val="40"/>
          <w:lang w:val="en-US"/>
        </w:rPr>
      </w:pPr>
      <w:r>
        <w:rPr>
          <w:rFonts w:hint="default" w:ascii="Times New Roman" w:hAnsi="Times New Roman" w:cs="Times New Roman"/>
          <w:szCs w:val="40"/>
          <w:lang w:val="en-US"/>
        </w:rPr>
        <w:t>- Pariwisata, untuk jasa mengantar orang yang ingin rekreasi.</w:t>
      </w:r>
    </w:p>
    <w:p>
      <w:pPr>
        <w:pStyle w:val="3"/>
        <w:spacing w:before="138" w:line="360" w:lineRule="auto"/>
        <w:ind w:left="104" w:right="109" w:firstLine="720"/>
        <w:jc w:val="both"/>
        <w:rPr>
          <w:rFonts w:hint="default" w:ascii="Times New Roman" w:hAnsi="Times New Roman" w:cs="Times New Roman"/>
          <w:szCs w:val="40"/>
          <w:lang w:val="en-US"/>
        </w:rPr>
      </w:pPr>
      <w:r>
        <w:rPr>
          <w:rFonts w:hint="default" w:ascii="Times New Roman" w:hAnsi="Times New Roman" w:cs="Times New Roman"/>
          <w:szCs w:val="40"/>
          <w:lang w:val="en-US"/>
        </w:rPr>
        <w:t>- Family Trip, dll.</w:t>
      </w:r>
    </w:p>
    <w:p>
      <w:pPr>
        <w:pStyle w:val="3"/>
        <w:rPr>
          <w:rFonts w:hint="default" w:ascii="Times New Roman" w:hAnsi="Times New Roman" w:cs="Times New Roman"/>
          <w:sz w:val="36"/>
        </w:rPr>
      </w:pPr>
    </w:p>
    <w:p>
      <w:pPr>
        <w:pStyle w:val="13"/>
        <w:numPr>
          <w:ilvl w:val="1"/>
          <w:numId w:val="2"/>
        </w:numPr>
        <w:tabs>
          <w:tab w:val="left" w:pos="824"/>
        </w:tabs>
        <w:spacing w:before="0" w:after="0" w:line="240" w:lineRule="auto"/>
        <w:ind w:left="824" w:right="0" w:hanging="720"/>
        <w:jc w:val="both"/>
        <w:rPr>
          <w:rFonts w:hint="default" w:ascii="Times New Roman" w:hAnsi="Times New Roman" w:cs="Times New Roman"/>
          <w:sz w:val="24"/>
        </w:rPr>
      </w:pPr>
      <w:r>
        <w:rPr>
          <w:rFonts w:hint="default" w:ascii="Times New Roman" w:hAnsi="Times New Roman" w:cs="Times New Roman"/>
          <w:sz w:val="24"/>
        </w:rPr>
        <w:t>Batasan Masalah</w:t>
      </w:r>
    </w:p>
    <w:p>
      <w:pPr>
        <w:pStyle w:val="3"/>
        <w:spacing w:before="138" w:line="360" w:lineRule="auto"/>
        <w:ind w:left="104" w:right="107" w:firstLine="720"/>
        <w:jc w:val="both"/>
        <w:rPr>
          <w:rFonts w:hint="default" w:cs="Times New Roman"/>
          <w:lang w:val="en-US"/>
        </w:rPr>
      </w:pPr>
      <w:r>
        <w:rPr>
          <w:rFonts w:hint="default" w:ascii="Times New Roman" w:hAnsi="Times New Roman" w:cs="Times New Roman"/>
        </w:rPr>
        <w:t>Adapun batasan masalah dari pembuatan aplikasi</w:t>
      </w:r>
      <w:r>
        <w:rPr>
          <w:rFonts w:hint="default" w:cs="Times New Roman"/>
          <w:lang w:val="en-US"/>
        </w:rPr>
        <w:t>:</w:t>
      </w:r>
    </w:p>
    <w:p>
      <w:pPr>
        <w:pStyle w:val="3"/>
        <w:spacing w:before="138" w:line="360" w:lineRule="auto"/>
        <w:ind w:left="104" w:right="107" w:firstLine="720"/>
        <w:jc w:val="both"/>
        <w:rPr>
          <w:rFonts w:hint="default" w:cs="Times New Roman"/>
          <w:lang w:val="en-US"/>
        </w:rPr>
      </w:pPr>
      <w:r>
        <w:rPr>
          <w:rFonts w:hint="default" w:cs="Times New Roman"/>
          <w:lang w:val="en-US"/>
        </w:rPr>
        <w:t xml:space="preserve">- Tracking lokasi mobil,  kami masih belum bisa menggunakan pada fitur website </w:t>
      </w:r>
      <w:r>
        <w:rPr>
          <w:rFonts w:hint="default" w:cs="Times New Roman"/>
          <w:lang w:val="en-US"/>
        </w:rPr>
        <w:tab/>
      </w:r>
      <w:r>
        <w:rPr>
          <w:rFonts w:hint="default" w:cs="Times New Roman"/>
          <w:lang w:val="en-US"/>
        </w:rPr>
        <w:t xml:space="preserve">     kami.</w:t>
      </w:r>
    </w:p>
    <w:p>
      <w:pPr>
        <w:pStyle w:val="3"/>
        <w:spacing w:before="138" w:line="360" w:lineRule="auto"/>
        <w:ind w:left="104" w:right="107" w:firstLine="720"/>
        <w:jc w:val="both"/>
        <w:rPr>
          <w:rFonts w:hint="default" w:ascii="Times New Roman" w:hAnsi="Times New Roman" w:cs="Times New Roman"/>
          <w:sz w:val="24"/>
          <w:szCs w:val="24"/>
          <w:lang w:val="en-US"/>
        </w:rPr>
      </w:pPr>
      <w:r>
        <w:rPr>
          <w:rFonts w:hint="default" w:cs="Times New Roman"/>
          <w:lang w:val="en-US"/>
        </w:rPr>
        <w:t xml:space="preserve">- </w:t>
      </w:r>
      <w:r>
        <w:rPr>
          <w:rFonts w:hint="default" w:cs="Times New Roman"/>
          <w:sz w:val="24"/>
          <w:szCs w:val="24"/>
          <w:lang w:val="en-US"/>
        </w:rPr>
        <w:t xml:space="preserve">Customer yang ingin menyewa harus login terlebih dahulu, jika tidak mempunyai </w:t>
      </w:r>
      <w:r>
        <w:rPr>
          <w:rFonts w:hint="default" w:cs="Times New Roman"/>
          <w:sz w:val="24"/>
          <w:szCs w:val="24"/>
          <w:lang w:val="en-US"/>
        </w:rPr>
        <w:tab/>
      </w:r>
      <w:r>
        <w:rPr>
          <w:rFonts w:hint="default" w:cs="Times New Roman"/>
          <w:sz w:val="24"/>
          <w:szCs w:val="24"/>
          <w:lang w:val="en-US"/>
        </w:rPr>
        <w:t xml:space="preserve">     akun, customer harus mendaftarkan diri</w:t>
      </w:r>
      <w:r>
        <w:rPr>
          <w:rFonts w:hint="default" w:ascii="Times New Roman" w:hAnsi="Times New Roman" w:cs="Times New Roman"/>
          <w:sz w:val="24"/>
          <w:szCs w:val="24"/>
          <w:lang w:val="en-US"/>
        </w:rPr>
        <w:t>.</w:t>
      </w:r>
    </w:p>
    <w:p>
      <w:pPr>
        <w:pStyle w:val="3"/>
        <w:spacing w:before="138" w:line="360" w:lineRule="auto"/>
        <w:ind w:left="104" w:right="107" w:firstLine="72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ascii="Times New Roman" w:hAnsi="Times New Roman" w:cs="Times New Roman"/>
          <w:sz w:val="24"/>
          <w:szCs w:val="24"/>
          <w:lang w:val="id-ID"/>
        </w:rPr>
        <w:t>Didalam sistem tidak terdapat fitur chat secara langsung</w:t>
      </w:r>
      <w:r>
        <w:rPr>
          <w:rFonts w:hint="default" w:ascii="Times New Roman" w:hAnsi="Times New Roman" w:cs="Times New Roman"/>
          <w:sz w:val="24"/>
          <w:szCs w:val="24"/>
          <w:lang w:val="en-US"/>
        </w:rPr>
        <w:t xml:space="preserve">. Mungkin ada semacam API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WhatsApp pada website kami, sehingga customer dapat menghubungi kami. (fitur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optional)</w:t>
      </w:r>
    </w:p>
    <w:p>
      <w:pPr>
        <w:pStyle w:val="13"/>
        <w:numPr>
          <w:ilvl w:val="1"/>
          <w:numId w:val="2"/>
        </w:numPr>
        <w:tabs>
          <w:tab w:val="left" w:pos="824"/>
        </w:tabs>
        <w:spacing w:before="0" w:after="0" w:line="240" w:lineRule="auto"/>
        <w:ind w:left="824" w:right="0" w:hanging="720"/>
        <w:jc w:val="both"/>
        <w:rPr>
          <w:rFonts w:hint="default" w:ascii="Times New Roman" w:hAnsi="Times New Roman" w:cs="Times New Roman"/>
          <w:sz w:val="24"/>
        </w:rPr>
      </w:pPr>
      <w:r>
        <w:rPr>
          <w:rFonts w:hint="default" w:cs="Times New Roman"/>
          <w:sz w:val="24"/>
          <w:lang w:val="en-US"/>
        </w:rPr>
        <w:t>Hasil Yang Diharapkan</w:t>
      </w:r>
    </w:p>
    <w:p>
      <w:pPr>
        <w:pStyle w:val="3"/>
        <w:spacing w:before="138" w:line="360" w:lineRule="auto"/>
        <w:ind w:left="104" w:right="107" w:firstLine="720"/>
        <w:jc w:val="both"/>
        <w:rPr>
          <w:rFonts w:hint="default" w:ascii="Times New Roman" w:hAnsi="Times New Roman" w:cs="Times New Roman"/>
          <w:lang w:val="en-US"/>
        </w:rPr>
      </w:pPr>
      <w:r>
        <w:rPr>
          <w:rFonts w:hint="default" w:ascii="Times New Roman" w:hAnsi="Times New Roman"/>
        </w:rPr>
        <w:t>Website Rental mobil ini ditujukan untuk mempermudah penyewaan rental mobil, diharapkan dengan dibuatnya website ini masyasrakat lebih mudah untuk menyewa mobil yang diinginkan, serta memberikan informasi tentang mobil tanpa perlu ke tempat rental mobil</w:t>
      </w:r>
      <w:r>
        <w:rPr>
          <w:rFonts w:hint="default" w:ascii="Times New Roman" w:hAnsi="Times New Roman" w:cs="Times New Roman"/>
        </w:rPr>
        <w:t>.</w:t>
      </w:r>
    </w:p>
    <w:p>
      <w:pPr>
        <w:pStyle w:val="13"/>
        <w:widowControl w:val="0"/>
        <w:numPr>
          <w:ilvl w:val="0"/>
          <w:numId w:val="0"/>
        </w:numPr>
        <w:tabs>
          <w:tab w:val="left" w:pos="824"/>
        </w:tabs>
        <w:autoSpaceDE w:val="0"/>
        <w:autoSpaceDN w:val="0"/>
        <w:spacing w:before="0" w:after="0" w:line="240" w:lineRule="auto"/>
        <w:ind w:right="0" w:rightChars="0"/>
        <w:jc w:val="both"/>
        <w:rPr>
          <w:rFonts w:hint="default" w:ascii="Times New Roman" w:hAnsi="Times New Roman" w:cs="Times New Roman"/>
          <w:sz w:val="24"/>
          <w:szCs w:val="24"/>
          <w:lang w:val="en-US"/>
        </w:rPr>
        <w:sectPr>
          <w:pgSz w:w="11900" w:h="16840"/>
          <w:pgMar w:top="1600" w:right="1020" w:bottom="280" w:left="1600" w:header="720" w:footer="720" w:gutter="0"/>
        </w:sectPr>
      </w:pPr>
    </w:p>
    <w:p>
      <w:pPr>
        <w:pStyle w:val="2"/>
        <w:numPr>
          <w:ilvl w:val="0"/>
          <w:numId w:val="1"/>
        </w:numPr>
        <w:tabs>
          <w:tab w:val="left" w:pos="530"/>
        </w:tabs>
        <w:spacing w:before="102" w:after="0" w:line="240" w:lineRule="auto"/>
        <w:ind w:left="530" w:right="0" w:hanging="360"/>
        <w:jc w:val="left"/>
        <w:outlineLvl w:val="0"/>
        <w:rPr>
          <w:rFonts w:hint="default" w:ascii="Times New Roman" w:hAnsi="Times New Roman" w:cs="Times New Roman"/>
          <w:sz w:val="29"/>
        </w:rPr>
      </w:pPr>
      <w:bookmarkStart w:id="5" w:name="_Toc10998"/>
      <w:bookmarkStart w:id="6" w:name="_Toc13485"/>
      <w:r>
        <w:rPr>
          <w:rFonts w:hint="default" w:ascii="Times New Roman" w:hAnsi="Times New Roman" w:cs="Times New Roman"/>
        </w:rPr>
        <w:t>Tinjauan</w:t>
      </w:r>
      <w:r>
        <w:rPr>
          <w:rFonts w:hint="default" w:ascii="Times New Roman" w:hAnsi="Times New Roman" w:cs="Times New Roman"/>
          <w:spacing w:val="-13"/>
        </w:rPr>
        <w:t xml:space="preserve"> </w:t>
      </w:r>
      <w:r>
        <w:rPr>
          <w:rFonts w:hint="default" w:ascii="Times New Roman" w:hAnsi="Times New Roman" w:cs="Times New Roman"/>
        </w:rPr>
        <w:t>Pustaka</w:t>
      </w:r>
      <w:bookmarkEnd w:id="5"/>
      <w:bookmarkEnd w:id="6"/>
    </w:p>
    <w:p>
      <w:pPr>
        <w:ind w:firstLine="720" w:firstLineChars="0"/>
        <w:rPr>
          <w:rFonts w:hint="default" w:ascii="Times New Roman" w:hAnsi="Times New Roman" w:cs="Times New Roman"/>
        </w:rPr>
      </w:pPr>
    </w:p>
    <w:p>
      <w:pPr>
        <w:numPr>
          <w:ilvl w:val="0"/>
          <w:numId w:val="0"/>
        </w:numPr>
        <w:ind w:right="0" w:rightChars="0" w:firstLine="720" w:firstLineChars="0"/>
        <w:rPr>
          <w:rFonts w:hint="default" w:ascii="Times New Roman" w:hAnsi="Times New Roman" w:cs="Times New Roman"/>
          <w:lang w:val="zh-CN"/>
        </w:rPr>
      </w:pPr>
      <w:r>
        <w:rPr>
          <w:rFonts w:hint="default" w:cs="Times New Roman"/>
          <w:sz w:val="24"/>
          <w:szCs w:val="24"/>
          <w:lang w:val="zh-CN"/>
        </w:rPr>
        <w:t>2.1. Landasan Teori</w:t>
      </w:r>
    </w:p>
    <w:p>
      <w:pPr>
        <w:pStyle w:val="3"/>
        <w:spacing w:before="138" w:line="360" w:lineRule="auto"/>
        <w:ind w:right="106" w:firstLine="720" w:firstLineChars="0"/>
        <w:jc w:val="both"/>
        <w:rPr>
          <w:rFonts w:hint="default" w:ascii="Times New Roman" w:hAnsi="Times New Roman"/>
        </w:rPr>
      </w:pPr>
      <w:r>
        <w:rPr>
          <w:rFonts w:hint="default" w:ascii="Times New Roman" w:hAnsi="Times New Roman"/>
        </w:rPr>
        <w:t>Sistem informasi rental mobil yang akan dibuat adalah sistem informasi</w:t>
      </w:r>
      <w:r>
        <w:rPr>
          <w:rFonts w:hint="default"/>
          <w:lang w:val="en-US"/>
        </w:rPr>
        <w:t xml:space="preserve"> </w:t>
      </w:r>
      <w:r>
        <w:rPr>
          <w:rFonts w:hint="default" w:ascii="Times New Roman" w:hAnsi="Times New Roman"/>
        </w:rPr>
        <w:t>berbasis website. Dalam pembuatan sistem informasi ini mengambil beberapa</w:t>
      </w:r>
      <w:r>
        <w:rPr>
          <w:rFonts w:hint="default"/>
          <w:lang w:val="en-US"/>
        </w:rPr>
        <w:t xml:space="preserve"> </w:t>
      </w:r>
      <w:r>
        <w:rPr>
          <w:rFonts w:hint="default" w:ascii="Times New Roman" w:hAnsi="Times New Roman"/>
        </w:rPr>
        <w:t>penelitian terlebih dahulu untuk memberikan batasan terhadap sistem yang akan</w:t>
      </w:r>
      <w:r>
        <w:rPr>
          <w:rFonts w:hint="default"/>
          <w:lang w:val="en-US"/>
        </w:rPr>
        <w:t xml:space="preserve"> </w:t>
      </w:r>
      <w:r>
        <w:rPr>
          <w:rFonts w:hint="default" w:ascii="Times New Roman" w:hAnsi="Times New Roman"/>
        </w:rPr>
        <w:t>dikembangkan. Referensi tersebut diantaranya:</w:t>
      </w:r>
    </w:p>
    <w:p>
      <w:pPr>
        <w:pStyle w:val="3"/>
        <w:spacing w:before="138" w:line="360" w:lineRule="auto"/>
        <w:ind w:right="106" w:firstLine="720" w:firstLineChars="0"/>
        <w:jc w:val="both"/>
        <w:rPr>
          <w:rFonts w:hint="default" w:ascii="Times New Roman" w:hAnsi="Times New Roman"/>
        </w:rPr>
      </w:pPr>
      <w:r>
        <w:rPr>
          <w:rFonts w:hint="default" w:ascii="Times New Roman" w:hAnsi="Times New Roman"/>
        </w:rPr>
        <w:t>Muhammad Hisyam Nuri, 2014 “Sistem Informasi Manajemen Rental</w:t>
      </w:r>
      <w:r>
        <w:rPr>
          <w:rFonts w:hint="default"/>
          <w:lang w:val="en-US"/>
        </w:rPr>
        <w:t xml:space="preserve"> </w:t>
      </w:r>
      <w:r>
        <w:rPr>
          <w:rFonts w:hint="default" w:ascii="Times New Roman" w:hAnsi="Times New Roman"/>
        </w:rPr>
        <w:t>Mobil Berbasis Web”, dia melakukan penelitian terhadap rental mobil tersebut</w:t>
      </w:r>
      <w:r>
        <w:rPr>
          <w:rFonts w:hint="default"/>
          <w:lang w:val="en-US"/>
        </w:rPr>
        <w:t xml:space="preserve"> </w:t>
      </w:r>
      <w:r>
        <w:rPr>
          <w:rFonts w:hint="default" w:ascii="Times New Roman" w:hAnsi="Times New Roman"/>
        </w:rPr>
        <w:t>dengan cara mewancari pemilik perusahaan dan menganalisa permasalahan yang</w:t>
      </w:r>
      <w:r>
        <w:rPr>
          <w:rFonts w:hint="default"/>
          <w:lang w:val="en-US"/>
        </w:rPr>
        <w:t xml:space="preserve"> </w:t>
      </w:r>
      <w:r>
        <w:rPr>
          <w:rFonts w:hint="default" w:ascii="Times New Roman" w:hAnsi="Times New Roman"/>
        </w:rPr>
        <w:t>ada di perusahaan itu, dengan adanya permasalahan terciptalah sebuah ide membuat</w:t>
      </w:r>
      <w:r>
        <w:rPr>
          <w:rFonts w:hint="default"/>
          <w:lang w:val="en-US"/>
        </w:rPr>
        <w:t xml:space="preserve"> </w:t>
      </w:r>
      <w:r>
        <w:rPr>
          <w:rFonts w:hint="default" w:ascii="Times New Roman" w:hAnsi="Times New Roman"/>
        </w:rPr>
        <w:t>sistem informasi dan layanan berupa web dengan menggunakan bahasa</w:t>
      </w:r>
      <w:r>
        <w:rPr>
          <w:rFonts w:hint="default"/>
          <w:lang w:val="en-US"/>
        </w:rPr>
        <w:t xml:space="preserve"> </w:t>
      </w:r>
      <w:r>
        <w:rPr>
          <w:rFonts w:hint="default" w:ascii="Times New Roman" w:hAnsi="Times New Roman"/>
        </w:rPr>
        <w:t>pemrograman PHP dan database MySQL. web tersebut bertujuan untuk merancang</w:t>
      </w:r>
      <w:r>
        <w:rPr>
          <w:rFonts w:hint="default"/>
          <w:lang w:val="en-US"/>
        </w:rPr>
        <w:t xml:space="preserve"> </w:t>
      </w:r>
      <w:r>
        <w:rPr>
          <w:rFonts w:hint="default" w:ascii="Times New Roman" w:hAnsi="Times New Roman"/>
        </w:rPr>
        <w:t>dan membangun suatu sistem yang dapat memberikan solusi adanya masalah terkait</w:t>
      </w:r>
      <w:r>
        <w:rPr>
          <w:rFonts w:hint="default"/>
          <w:lang w:val="en-US"/>
        </w:rPr>
        <w:t xml:space="preserve"> </w:t>
      </w:r>
      <w:r>
        <w:rPr>
          <w:rFonts w:hint="default" w:ascii="Times New Roman" w:hAnsi="Times New Roman"/>
        </w:rPr>
        <w:t>sistem komunikasi antara internal perusahaan, pemilik perusahaan dengan</w:t>
      </w:r>
      <w:r>
        <w:rPr>
          <w:rFonts w:hint="default"/>
          <w:lang w:val="en-US"/>
        </w:rPr>
        <w:t xml:space="preserve"> </w:t>
      </w:r>
      <w:r>
        <w:rPr>
          <w:rFonts w:hint="default" w:ascii="Times New Roman" w:hAnsi="Times New Roman"/>
        </w:rPr>
        <w:t>karyawan juga antara pengelola perusahaan dengan customer terkait hubungan</w:t>
      </w:r>
      <w:r>
        <w:rPr>
          <w:rFonts w:hint="default"/>
          <w:lang w:val="en-US"/>
        </w:rPr>
        <w:t xml:space="preserve"> </w:t>
      </w:r>
      <w:r>
        <w:rPr>
          <w:rFonts w:hint="default" w:ascii="Times New Roman" w:hAnsi="Times New Roman"/>
        </w:rPr>
        <w:t>yang bersifat Transaksional.</w:t>
      </w:r>
    </w:p>
    <w:p>
      <w:pPr>
        <w:pStyle w:val="3"/>
        <w:spacing w:before="138" w:line="360" w:lineRule="auto"/>
        <w:ind w:right="106" w:firstLine="720" w:firstLineChars="0"/>
        <w:jc w:val="both"/>
        <w:rPr>
          <w:rFonts w:hint="default" w:ascii="Times New Roman" w:hAnsi="Times New Roman"/>
        </w:rPr>
      </w:pPr>
      <w:r>
        <w:rPr>
          <w:rFonts w:hint="default" w:ascii="Times New Roman" w:hAnsi="Times New Roman"/>
        </w:rPr>
        <w:t>Deffi Rosdiana Sari, 2013 “Membangun Aplikasi Manajemen Sewa Mobil</w:t>
      </w:r>
      <w:r>
        <w:rPr>
          <w:rFonts w:hint="default"/>
          <w:lang w:val="en-US"/>
        </w:rPr>
        <w:t xml:space="preserve"> </w:t>
      </w:r>
      <w:r>
        <w:rPr>
          <w:rFonts w:hint="default" w:ascii="Times New Roman" w:hAnsi="Times New Roman"/>
        </w:rPr>
        <w:t>Berbasis Web”, untuk mengetahui permasalahan yang ada di Rental Mobil itu dia</w:t>
      </w:r>
      <w:r>
        <w:rPr>
          <w:rFonts w:hint="default"/>
          <w:lang w:val="en-US"/>
        </w:rPr>
        <w:t xml:space="preserve"> </w:t>
      </w:r>
      <w:r>
        <w:rPr>
          <w:rFonts w:hint="default" w:ascii="Times New Roman" w:hAnsi="Times New Roman"/>
        </w:rPr>
        <w:t>melakukan penelitian terlebih dahulu guna mendapatkan ide untuk membuatkan</w:t>
      </w:r>
      <w:r>
        <w:rPr>
          <w:rFonts w:hint="default"/>
          <w:lang w:val="en-US"/>
        </w:rPr>
        <w:t xml:space="preserve"> </w:t>
      </w:r>
      <w:r>
        <w:rPr>
          <w:rFonts w:hint="default" w:ascii="Times New Roman" w:hAnsi="Times New Roman"/>
        </w:rPr>
        <w:t>sebuah sistem infomasi dan layanan berupa web yang dibangun dengan WAMP</w:t>
      </w:r>
      <w:r>
        <w:rPr>
          <w:rFonts w:hint="default"/>
          <w:lang w:val="en-US"/>
        </w:rPr>
        <w:t xml:space="preserve"> </w:t>
      </w:r>
      <w:r>
        <w:rPr>
          <w:rFonts w:hint="default" w:ascii="Times New Roman" w:hAnsi="Times New Roman"/>
        </w:rPr>
        <w:t>sebagai Web Server dan menggunakan bahasa pemrograman PHP dan</w:t>
      </w:r>
      <w:r>
        <w:rPr>
          <w:rFonts w:hint="default"/>
          <w:lang w:val="en-US"/>
        </w:rPr>
        <w:t xml:space="preserve"> </w:t>
      </w:r>
      <w:r>
        <w:rPr>
          <w:rFonts w:hint="default" w:ascii="Times New Roman" w:hAnsi="Times New Roman"/>
        </w:rPr>
        <w:t xml:space="preserve">menggunakan editor Macromedia Dreamweaver dan database MySQL. Dengan </w:t>
      </w:r>
      <w:r>
        <w:rPr>
          <w:rFonts w:hint="default"/>
          <w:lang w:val="en-US"/>
        </w:rPr>
        <w:t xml:space="preserve"> </w:t>
      </w:r>
      <w:r>
        <w:rPr>
          <w:rFonts w:hint="default" w:ascii="Times New Roman" w:hAnsi="Times New Roman"/>
        </w:rPr>
        <w:t>6</w:t>
      </w:r>
      <w:r>
        <w:rPr>
          <w:rFonts w:hint="default"/>
          <w:lang w:val="en-US"/>
        </w:rPr>
        <w:t xml:space="preserve"> </w:t>
      </w:r>
      <w:r>
        <w:rPr>
          <w:rFonts w:hint="default" w:ascii="Times New Roman" w:hAnsi="Times New Roman"/>
        </w:rPr>
        <w:t>adanya web, perusahaan tersebut dapat menambah kemudahan dalam memberikan</w:t>
      </w:r>
      <w:r>
        <w:rPr>
          <w:rFonts w:hint="default"/>
          <w:lang w:val="en-US"/>
        </w:rPr>
        <w:t xml:space="preserve"> </w:t>
      </w:r>
      <w:r>
        <w:rPr>
          <w:rFonts w:hint="default" w:ascii="Times New Roman" w:hAnsi="Times New Roman"/>
        </w:rPr>
        <w:t>informasi yang lengkap dan detail kepada customer tentang mobil-mobil yang akan</w:t>
      </w:r>
      <w:r>
        <w:rPr>
          <w:rFonts w:hint="default"/>
          <w:lang w:val="en-US"/>
        </w:rPr>
        <w:t xml:space="preserve"> </w:t>
      </w:r>
      <w:r>
        <w:rPr>
          <w:rFonts w:hint="default" w:ascii="Times New Roman" w:hAnsi="Times New Roman"/>
        </w:rPr>
        <w:t>disewakan oleh Rental Daras Corporation. Memudahkan customer pada saat akan</w:t>
      </w:r>
      <w:r>
        <w:rPr>
          <w:rFonts w:hint="default"/>
          <w:lang w:val="en-US"/>
        </w:rPr>
        <w:t xml:space="preserve"> </w:t>
      </w:r>
      <w:r>
        <w:rPr>
          <w:rFonts w:hint="default" w:ascii="Times New Roman" w:hAnsi="Times New Roman"/>
        </w:rPr>
        <w:t>melakukan pemesanan sewa mobil tanpa harus datang langsung ke Rental Daras</w:t>
      </w:r>
      <w:r>
        <w:rPr>
          <w:rFonts w:hint="default"/>
          <w:lang w:val="en-US"/>
        </w:rPr>
        <w:t xml:space="preserve"> </w:t>
      </w:r>
      <w:r>
        <w:rPr>
          <w:rFonts w:hint="default" w:ascii="Times New Roman" w:hAnsi="Times New Roman"/>
        </w:rPr>
        <w:t>Corporation untuk mengetahui mobil yang belum disewa. Memudahkan karyawan</w:t>
      </w:r>
      <w:r>
        <w:rPr>
          <w:rFonts w:hint="default"/>
          <w:lang w:val="en-US"/>
        </w:rPr>
        <w:t xml:space="preserve"> </w:t>
      </w:r>
      <w:r>
        <w:rPr>
          <w:rFonts w:hint="default" w:ascii="Times New Roman" w:hAnsi="Times New Roman"/>
        </w:rPr>
        <w:t>pada proses pencatatan pemesanan dan pembuatan laporan sewa mobil yang tidak</w:t>
      </w:r>
      <w:r>
        <w:rPr>
          <w:rFonts w:hint="default"/>
          <w:lang w:val="en-US"/>
        </w:rPr>
        <w:t xml:space="preserve"> </w:t>
      </w:r>
      <w:r>
        <w:rPr>
          <w:rFonts w:hint="default" w:ascii="Times New Roman" w:hAnsi="Times New Roman"/>
        </w:rPr>
        <w:t>akan memakan banyak waktu</w:t>
      </w:r>
    </w:p>
    <w:p>
      <w:pPr>
        <w:pStyle w:val="3"/>
        <w:spacing w:before="138" w:line="360" w:lineRule="auto"/>
        <w:ind w:right="106" w:firstLine="720" w:firstLineChars="0"/>
        <w:jc w:val="both"/>
        <w:rPr>
          <w:rFonts w:hint="default" w:ascii="Times New Roman" w:hAnsi="Times New Roman"/>
        </w:rPr>
      </w:pPr>
      <w:r>
        <w:rPr>
          <w:rFonts w:hint="default" w:ascii="Times New Roman" w:hAnsi="Times New Roman"/>
        </w:rPr>
        <w:t>Bayu Kristiawan, 2015 “Pembuatan Website Pemesanan Mobil Pada Rental</w:t>
      </w:r>
      <w:r>
        <w:rPr>
          <w:rFonts w:hint="default"/>
          <w:lang w:val="en-US"/>
        </w:rPr>
        <w:t xml:space="preserve"> </w:t>
      </w:r>
      <w:r>
        <w:rPr>
          <w:rFonts w:hint="default" w:ascii="Times New Roman" w:hAnsi="Times New Roman"/>
        </w:rPr>
        <w:t>Mobil Akur Pacitan ” untuk membuat website tersebut dia melakukan penelitian</w:t>
      </w:r>
      <w:r>
        <w:rPr>
          <w:rFonts w:hint="default"/>
          <w:lang w:val="en-US"/>
        </w:rPr>
        <w:t xml:space="preserve"> </w:t>
      </w:r>
      <w:r>
        <w:rPr>
          <w:rFonts w:hint="default" w:ascii="Times New Roman" w:hAnsi="Times New Roman"/>
        </w:rPr>
        <w:t>terlebih dahulu guna menemukan permasalahan yang ada di perushaan tersebut dan</w:t>
      </w:r>
      <w:r>
        <w:rPr>
          <w:rFonts w:hint="default"/>
          <w:lang w:val="en-US"/>
        </w:rPr>
        <w:t xml:space="preserve"> </w:t>
      </w:r>
      <w:r>
        <w:rPr>
          <w:rFonts w:hint="default" w:ascii="Times New Roman" w:hAnsi="Times New Roman"/>
        </w:rPr>
        <w:t>mendapatkan ide untuk membuatkan sebuah sistem infomasi dan layanan berupa</w:t>
      </w:r>
      <w:r>
        <w:rPr>
          <w:rFonts w:hint="default"/>
          <w:lang w:val="en-US"/>
        </w:rPr>
        <w:t xml:space="preserve"> </w:t>
      </w:r>
      <w:r>
        <w:rPr>
          <w:rFonts w:hint="default" w:ascii="Times New Roman" w:hAnsi="Times New Roman"/>
        </w:rPr>
        <w:t>website. Website tersebut dibuat dengan bahasa pemrogrman PHP, database</w:t>
      </w:r>
      <w:r>
        <w:rPr>
          <w:rFonts w:hint="default"/>
          <w:lang w:val="en-US"/>
        </w:rPr>
        <w:t xml:space="preserve"> </w:t>
      </w:r>
      <w:r>
        <w:rPr>
          <w:rFonts w:hint="default" w:ascii="Times New Roman" w:hAnsi="Times New Roman"/>
        </w:rPr>
        <w:t>MySQL dan XAMPP, hasil dari penelitian ini yaitu memberikan kemudahan bagi</w:t>
      </w:r>
      <w:r>
        <w:rPr>
          <w:rFonts w:hint="default"/>
          <w:lang w:val="en-US"/>
        </w:rPr>
        <w:t xml:space="preserve"> </w:t>
      </w:r>
      <w:r>
        <w:rPr>
          <w:rFonts w:hint="default" w:ascii="Times New Roman" w:hAnsi="Times New Roman"/>
        </w:rPr>
        <w:t>pelanggan sewa mobil di Rental Mobil Akur Pacitan.</w:t>
      </w:r>
    </w:p>
    <w:p>
      <w:pPr>
        <w:pStyle w:val="3"/>
        <w:spacing w:before="138" w:line="360" w:lineRule="auto"/>
        <w:ind w:right="106" w:firstLine="720" w:firstLineChars="0"/>
        <w:jc w:val="both"/>
        <w:rPr>
          <w:rFonts w:hint="default" w:ascii="Times New Roman" w:hAnsi="Times New Roman"/>
        </w:rPr>
      </w:pPr>
    </w:p>
    <w:p>
      <w:pPr>
        <w:pStyle w:val="3"/>
        <w:spacing w:before="138" w:line="360" w:lineRule="auto"/>
        <w:ind w:right="106"/>
        <w:jc w:val="both"/>
        <w:rPr>
          <w:rFonts w:hint="default" w:ascii="Times New Roman" w:hAnsi="Times New Roman"/>
        </w:rPr>
      </w:pPr>
    </w:p>
    <w:p>
      <w:pPr>
        <w:pStyle w:val="3"/>
        <w:spacing w:before="138" w:line="360" w:lineRule="auto"/>
        <w:ind w:right="106" w:firstLine="720" w:firstLineChars="0"/>
        <w:jc w:val="both"/>
        <w:rPr>
          <w:rFonts w:hint="default" w:ascii="Times New Roman" w:hAnsi="Times New Roman"/>
        </w:rPr>
      </w:pPr>
      <w:r>
        <w:rPr>
          <w:rFonts w:hint="default" w:ascii="Times New Roman" w:hAnsi="Times New Roman"/>
        </w:rPr>
        <w:t>Pada penelitian ini penulis mengembangkan “</w:t>
      </w:r>
      <w:r>
        <w:rPr>
          <w:rFonts w:hint="default"/>
          <w:lang w:val="en-US"/>
        </w:rPr>
        <w:t>Desain &amp; Implementasi Rental Mobil Menggunakan Framework Codeigniter</w:t>
      </w:r>
      <w:r>
        <w:rPr>
          <w:rFonts w:hint="default" w:ascii="Times New Roman" w:hAnsi="Times New Roman"/>
        </w:rPr>
        <w:t>”, untuk mengetahui</w:t>
      </w:r>
      <w:r>
        <w:rPr>
          <w:rFonts w:hint="default"/>
          <w:lang w:val="en-US"/>
        </w:rPr>
        <w:t xml:space="preserve"> </w:t>
      </w:r>
      <w:r>
        <w:rPr>
          <w:rFonts w:hint="default" w:ascii="Times New Roman" w:hAnsi="Times New Roman"/>
        </w:rPr>
        <w:t>permasalahan yang ada di perusahaan itu peneliti melakukan sebuah penelitian dan</w:t>
      </w:r>
      <w:r>
        <w:rPr>
          <w:rFonts w:hint="default"/>
          <w:lang w:val="en-US"/>
        </w:rPr>
        <w:t xml:space="preserve"> </w:t>
      </w:r>
      <w:r>
        <w:rPr>
          <w:rFonts w:hint="default" w:ascii="Times New Roman" w:hAnsi="Times New Roman"/>
        </w:rPr>
        <w:t>menghasilkan berupa sistem rental mobil berbasis website yang dirancang dengan</w:t>
      </w:r>
      <w:r>
        <w:rPr>
          <w:rFonts w:hint="default"/>
          <w:lang w:val="en-US"/>
        </w:rPr>
        <w:t xml:space="preserve"> </w:t>
      </w:r>
      <w:r>
        <w:rPr>
          <w:rFonts w:hint="default" w:ascii="Times New Roman" w:hAnsi="Times New Roman"/>
        </w:rPr>
        <w:t>bahasa pemrograman PHP, dan menggunakan database MySQL, website tersebut</w:t>
      </w:r>
      <w:r>
        <w:rPr>
          <w:rFonts w:hint="default"/>
          <w:lang w:val="en-US"/>
        </w:rPr>
        <w:t xml:space="preserve"> </w:t>
      </w:r>
      <w:r>
        <w:rPr>
          <w:rFonts w:hint="default" w:ascii="Times New Roman" w:hAnsi="Times New Roman"/>
        </w:rPr>
        <w:t>berfungsi untuk memberikan informasi mobil yang akan direntalkan kepada</w:t>
      </w:r>
      <w:r>
        <w:rPr>
          <w:rFonts w:hint="default"/>
          <w:lang w:val="en-US"/>
        </w:rPr>
        <w:t xml:space="preserve"> </w:t>
      </w:r>
      <w:r>
        <w:rPr>
          <w:rFonts w:hint="default" w:ascii="Times New Roman" w:hAnsi="Times New Roman"/>
        </w:rPr>
        <w:t>konsumen dan memesan secara online. Dan memudahkan karyawan dalam</w:t>
      </w:r>
      <w:r>
        <w:rPr>
          <w:rFonts w:hint="default"/>
          <w:lang w:val="en-US"/>
        </w:rPr>
        <w:t xml:space="preserve"> </w:t>
      </w:r>
      <w:r>
        <w:rPr>
          <w:rFonts w:hint="default" w:ascii="Times New Roman" w:hAnsi="Times New Roman"/>
        </w:rPr>
        <w:t xml:space="preserve">melakukan pengolahan data pelanggan dan juga data </w:t>
      </w:r>
      <w:r>
        <w:rPr>
          <w:rFonts w:hint="default"/>
          <w:lang w:val="en-US"/>
        </w:rPr>
        <w:t>t</w:t>
      </w:r>
      <w:r>
        <w:rPr>
          <w:rFonts w:hint="default" w:ascii="Times New Roman" w:hAnsi="Times New Roman"/>
        </w:rPr>
        <w:t>ransaksi persewaan rental</w:t>
      </w:r>
      <w:r>
        <w:rPr>
          <w:rFonts w:hint="default"/>
          <w:lang w:val="en-US"/>
        </w:rPr>
        <w:t xml:space="preserve"> </w:t>
      </w:r>
      <w:r>
        <w:rPr>
          <w:rFonts w:hint="default" w:ascii="Times New Roman" w:hAnsi="Times New Roman"/>
        </w:rPr>
        <w:t>mobil.</w:t>
      </w:r>
      <w:r>
        <w:rPr>
          <w:rFonts w:hint="default" w:ascii="Times New Roman" w:hAnsi="Times New Roman"/>
        </w:rPr>
        <w:br w:type="textWrapping"/>
      </w:r>
    </w:p>
    <w:p>
      <w:pPr>
        <w:pStyle w:val="3"/>
        <w:spacing w:before="138" w:line="360" w:lineRule="auto"/>
        <w:ind w:right="106" w:firstLine="720" w:firstLineChars="0"/>
        <w:jc w:val="both"/>
        <w:rPr>
          <w:rFonts w:hint="default" w:cs="Times New Roman"/>
          <w:sz w:val="24"/>
          <w:szCs w:val="24"/>
          <w:lang w:val="zh-CN"/>
        </w:rPr>
      </w:pPr>
      <w:r>
        <w:rPr>
          <w:rFonts w:hint="default" w:cs="Times New Roman"/>
          <w:sz w:val="24"/>
          <w:szCs w:val="24"/>
          <w:lang w:val="zh-CN"/>
        </w:rPr>
        <w:t>2.2. Pemodelan Data</w:t>
      </w:r>
    </w:p>
    <w:p>
      <w:pPr>
        <w:pStyle w:val="3"/>
        <w:spacing w:before="138" w:line="360" w:lineRule="auto"/>
        <w:ind w:right="106" w:firstLine="720" w:firstLineChars="0"/>
        <w:jc w:val="both"/>
        <w:rPr>
          <w:rFonts w:hint="default" w:cs="Times New Roman"/>
          <w:sz w:val="24"/>
          <w:szCs w:val="24"/>
          <w:lang w:val="en-US"/>
        </w:rPr>
      </w:pPr>
      <w:r>
        <w:rPr>
          <w:rFonts w:hint="default" w:cs="Times New Roman"/>
          <w:sz w:val="24"/>
          <w:szCs w:val="24"/>
          <w:lang w:val="en-US"/>
        </w:rPr>
        <w:t>Pemodelan pada sistem ini menggunakan m</w:t>
      </w:r>
      <w:r>
        <w:rPr>
          <w:rFonts w:hint="default" w:cs="Times New Roman"/>
          <w:sz w:val="24"/>
          <w:szCs w:val="24"/>
          <w:lang w:val="zh-CN"/>
        </w:rPr>
        <w:t xml:space="preserve">etode </w:t>
      </w:r>
      <w:r>
        <w:rPr>
          <w:rFonts w:hint="default" w:cs="Times New Roman"/>
          <w:sz w:val="24"/>
          <w:szCs w:val="24"/>
          <w:lang w:val="en-US"/>
        </w:rPr>
        <w:t>w</w:t>
      </w:r>
      <w:r>
        <w:rPr>
          <w:rFonts w:hint="default" w:cs="Times New Roman"/>
          <w:sz w:val="24"/>
          <w:szCs w:val="24"/>
          <w:lang w:val="zh-CN"/>
        </w:rPr>
        <w:t>aterfall / SDLC</w:t>
      </w:r>
      <w:r>
        <w:rPr>
          <w:rFonts w:hint="default" w:cs="Times New Roman"/>
          <w:sz w:val="24"/>
          <w:szCs w:val="24"/>
          <w:lang w:val="en-US"/>
        </w:rPr>
        <w:t>.</w:t>
      </w:r>
    </w:p>
    <w:p>
      <w:pPr>
        <w:pStyle w:val="3"/>
        <w:spacing w:before="138" w:line="360" w:lineRule="auto"/>
        <w:ind w:right="106" w:firstLine="720" w:firstLineChars="0"/>
        <w:jc w:val="both"/>
        <w:rPr>
          <w:rFonts w:hint="default" w:cs="Times New Roman"/>
          <w:sz w:val="24"/>
          <w:szCs w:val="24"/>
          <w:lang w:val="zh-CN"/>
        </w:rPr>
      </w:pPr>
      <w:r>
        <w:rPr>
          <w:rFonts w:ascii="SimSun" w:hAnsi="SimSun" w:eastAsia="SimSun" w:cs="SimSun"/>
          <w:sz w:val="24"/>
          <w:szCs w:val="24"/>
        </w:rPr>
        <w:drawing>
          <wp:inline distT="0" distB="0" distL="114300" distR="114300">
            <wp:extent cx="3599815" cy="2897505"/>
            <wp:effectExtent l="0" t="0" r="635" b="1714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tretch>
                      <a:fillRect/>
                    </a:stretch>
                  </pic:blipFill>
                  <pic:spPr>
                    <a:xfrm>
                      <a:off x="0" y="0"/>
                      <a:ext cx="3599815" cy="2897505"/>
                    </a:xfrm>
                    <a:prstGeom prst="rect">
                      <a:avLst/>
                    </a:prstGeom>
                    <a:noFill/>
                    <a:ln w="9525">
                      <a:noFill/>
                    </a:ln>
                  </pic:spPr>
                </pic:pic>
              </a:graphicData>
            </a:graphic>
          </wp:inline>
        </w:drawing>
      </w:r>
    </w:p>
    <w:p>
      <w:pPr>
        <w:spacing w:after="0" w:line="360" w:lineRule="auto"/>
        <w:ind w:left="720" w:leftChars="0" w:firstLine="720" w:firstLineChars="0"/>
        <w:jc w:val="both"/>
        <w:rPr>
          <w:rFonts w:hint="default" w:cs="Times New Roman"/>
          <w:sz w:val="24"/>
          <w:szCs w:val="24"/>
          <w:lang w:val="en-US"/>
        </w:rPr>
      </w:pPr>
      <w:r>
        <w:rPr>
          <w:rFonts w:hint="default" w:cs="Times New Roman"/>
          <w:sz w:val="24"/>
          <w:szCs w:val="24"/>
          <w:lang w:val="zh-CN"/>
        </w:rPr>
        <w:t>2.2.1. Use Case</w:t>
      </w:r>
      <w:r>
        <w:rPr>
          <w:rFonts w:hint="default" w:cs="Times New Roman"/>
          <w:sz w:val="24"/>
          <w:szCs w:val="24"/>
          <w:lang w:val="en-US"/>
        </w:rPr>
        <w:t xml:space="preserve"> Diagram</w:t>
      </w:r>
    </w:p>
    <w:p>
      <w:pPr>
        <w:spacing w:after="0" w:line="360" w:lineRule="auto"/>
        <w:ind w:left="720" w:leftChars="0" w:firstLine="720" w:firstLineChars="0"/>
        <w:jc w:val="both"/>
        <w:rPr>
          <w:rFonts w:hint="default"/>
          <w:lang w:val="id-ID"/>
        </w:rPr>
      </w:pPr>
      <w:r>
        <w:rPr>
          <w:rFonts w:hint="default"/>
          <w:lang w:val="id-ID"/>
        </w:rPr>
        <w:drawing>
          <wp:inline distT="0" distB="0" distL="114300" distR="114300">
            <wp:extent cx="4679950" cy="2812415"/>
            <wp:effectExtent l="0" t="0" r="6350" b="6985"/>
            <wp:docPr id="3" name="Picture 3"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
                    <pic:cNvPicPr>
                      <a:picLocks noChangeAspect="1"/>
                    </pic:cNvPicPr>
                  </pic:nvPicPr>
                  <pic:blipFill>
                    <a:blip r:embed="rId6"/>
                    <a:stretch>
                      <a:fillRect/>
                    </a:stretch>
                  </pic:blipFill>
                  <pic:spPr>
                    <a:xfrm>
                      <a:off x="0" y="0"/>
                      <a:ext cx="4679950" cy="2812415"/>
                    </a:xfrm>
                    <a:prstGeom prst="rect">
                      <a:avLst/>
                    </a:prstGeom>
                  </pic:spPr>
                </pic:pic>
              </a:graphicData>
            </a:graphic>
          </wp:inline>
        </w:drawing>
      </w:r>
    </w:p>
    <w:p>
      <w:pPr>
        <w:spacing w:after="0" w:line="360" w:lineRule="auto"/>
        <w:ind w:left="720" w:leftChars="0" w:firstLine="720" w:firstLineChars="0"/>
        <w:jc w:val="both"/>
        <w:rPr>
          <w:rFonts w:hint="default"/>
          <w:lang w:val="id-ID"/>
        </w:rPr>
      </w:pPr>
    </w:p>
    <w:p>
      <w:pPr>
        <w:spacing w:after="0" w:line="360" w:lineRule="auto"/>
        <w:ind w:left="720" w:leftChars="0" w:firstLine="720" w:firstLineChars="0"/>
        <w:jc w:val="both"/>
        <w:rPr>
          <w:rFonts w:hint="default"/>
          <w:lang w:val="id-ID"/>
        </w:rPr>
      </w:pPr>
      <w:bookmarkStart w:id="17" w:name="_GoBack"/>
      <w:bookmarkEnd w:id="17"/>
    </w:p>
    <w:p>
      <w:pPr>
        <w:spacing w:after="0" w:line="360" w:lineRule="auto"/>
        <w:ind w:left="720"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w:t>
      </w:r>
      <w:r>
        <w:rPr>
          <w:rFonts w:ascii="Times New Roman" w:hAnsi="Times New Roman" w:cs="Times New Roman"/>
          <w:sz w:val="24"/>
          <w:szCs w:val="24"/>
        </w:rPr>
        <w:t>se</w:t>
      </w:r>
      <w:r>
        <w:rPr>
          <w:rFonts w:hint="default" w:ascii="Times New Roman" w:hAnsi="Times New Roman" w:cs="Times New Roman"/>
          <w:sz w:val="24"/>
          <w:szCs w:val="24"/>
          <w:lang w:val="en-US"/>
        </w:rPr>
        <w:t xml:space="preserve"> c</w:t>
      </w:r>
      <w:r>
        <w:rPr>
          <w:rFonts w:ascii="Times New Roman" w:hAnsi="Times New Roman" w:cs="Times New Roman"/>
          <w:sz w:val="24"/>
          <w:szCs w:val="24"/>
        </w:rPr>
        <w:t xml:space="preserve">ase diagram yang terdiri dari </w:t>
      </w:r>
      <w:r>
        <w:rPr>
          <w:rFonts w:hint="default" w:ascii="Times New Roman" w:hAnsi="Times New Roman" w:cs="Times New Roman"/>
          <w:sz w:val="24"/>
          <w:szCs w:val="24"/>
          <w:lang w:val="en-US"/>
        </w:rPr>
        <w:t>3</w:t>
      </w:r>
      <w:r>
        <w:rPr>
          <w:rFonts w:ascii="Times New Roman" w:hAnsi="Times New Roman" w:cs="Times New Roman"/>
          <w:sz w:val="24"/>
          <w:szCs w:val="24"/>
        </w:rPr>
        <w:t xml:space="preserve"> a</w:t>
      </w:r>
      <w:r>
        <w:rPr>
          <w:rFonts w:hint="default" w:ascii="Times New Roman" w:hAnsi="Times New Roman" w:cs="Times New Roman"/>
          <w:sz w:val="24"/>
          <w:szCs w:val="24"/>
          <w:lang w:val="en-US"/>
        </w:rPr>
        <w:t>k</w:t>
      </w:r>
      <w:r>
        <w:rPr>
          <w:rFonts w:ascii="Times New Roman" w:hAnsi="Times New Roman" w:cs="Times New Roman"/>
          <w:sz w:val="24"/>
          <w:szCs w:val="24"/>
        </w:rPr>
        <w:t>tor. A</w:t>
      </w:r>
      <w:r>
        <w:rPr>
          <w:rFonts w:hint="default" w:ascii="Times New Roman" w:hAnsi="Times New Roman" w:cs="Times New Roman"/>
          <w:sz w:val="24"/>
          <w:szCs w:val="24"/>
          <w:lang w:val="en-US"/>
        </w:rPr>
        <w:t>k</w:t>
      </w:r>
      <w:r>
        <w:rPr>
          <w:rFonts w:ascii="Times New Roman" w:hAnsi="Times New Roman" w:cs="Times New Roman"/>
          <w:sz w:val="24"/>
          <w:szCs w:val="24"/>
        </w:rPr>
        <w:t xml:space="preserve">tor pertama adalah </w:t>
      </w:r>
      <w:r>
        <w:rPr>
          <w:rFonts w:hint="default" w:ascii="Times New Roman" w:hAnsi="Times New Roman" w:cs="Times New Roman"/>
          <w:sz w:val="24"/>
          <w:szCs w:val="24"/>
          <w:lang w:val="en-US"/>
        </w:rPr>
        <w:t>admin</w:t>
      </w:r>
      <w:r>
        <w:rPr>
          <w:rFonts w:ascii="Times New Roman" w:hAnsi="Times New Roman" w:cs="Times New Roman"/>
          <w:sz w:val="24"/>
          <w:szCs w:val="24"/>
        </w:rPr>
        <w:t xml:space="preserve"> yang </w:t>
      </w:r>
      <w:r>
        <w:rPr>
          <w:rFonts w:hint="default" w:ascii="Times New Roman" w:hAnsi="Times New Roman" w:cs="Times New Roman"/>
          <w:sz w:val="24"/>
          <w:szCs w:val="24"/>
          <w:lang w:val="en-US"/>
        </w:rPr>
        <w:t>mengatur data mobil, user, transaksi, dsb</w:t>
      </w:r>
      <w:r>
        <w:rPr>
          <w:rFonts w:ascii="Times New Roman" w:hAnsi="Times New Roman" w:cs="Times New Roman"/>
          <w:sz w:val="24"/>
          <w:szCs w:val="24"/>
        </w:rPr>
        <w:t xml:space="preserve">. </w:t>
      </w:r>
      <w:r>
        <w:rPr>
          <w:rFonts w:hint="default" w:ascii="Times New Roman" w:hAnsi="Times New Roman" w:cs="Times New Roman"/>
          <w:sz w:val="24"/>
          <w:szCs w:val="24"/>
          <w:lang w:val="en-US"/>
        </w:rPr>
        <w:t>Sebenarnya aktor rental mobil ini sama halnya dengan admin, hanya saja kami pisah karena pihak rental mobil adalah klien kami, sehingga aktor rental mobil juga dapat melakukan layaknya admin</w:t>
      </w:r>
      <w:r>
        <w:rPr>
          <w:rFonts w:ascii="Times New Roman" w:hAnsi="Times New Roman" w:cs="Times New Roman"/>
          <w:sz w:val="24"/>
          <w:szCs w:val="24"/>
        </w:rPr>
        <w:t>. A</w:t>
      </w:r>
      <w:r>
        <w:rPr>
          <w:rFonts w:hint="default" w:ascii="Times New Roman" w:hAnsi="Times New Roman" w:cs="Times New Roman"/>
          <w:sz w:val="24"/>
          <w:szCs w:val="24"/>
          <w:lang w:val="en-US"/>
        </w:rPr>
        <w:t>k</w:t>
      </w:r>
      <w:r>
        <w:rPr>
          <w:rFonts w:ascii="Times New Roman" w:hAnsi="Times New Roman" w:cs="Times New Roman"/>
          <w:sz w:val="24"/>
          <w:szCs w:val="24"/>
        </w:rPr>
        <w:t xml:space="preserve">tor </w:t>
      </w:r>
      <w:r>
        <w:rPr>
          <w:rFonts w:hint="default" w:ascii="Times New Roman" w:hAnsi="Times New Roman" w:cs="Times New Roman"/>
          <w:sz w:val="24"/>
          <w:szCs w:val="24"/>
          <w:lang w:val="en-US"/>
        </w:rPr>
        <w:t>yang terakhir adalah customer yang menyewa/merental mobil &amp; melakukan transaksi jika customer telah melakukan penyewaan.</w:t>
      </w:r>
    </w:p>
    <w:p>
      <w:pPr>
        <w:spacing w:after="0" w:line="360" w:lineRule="auto"/>
        <w:ind w:left="720" w:leftChars="0" w:firstLine="720" w:firstLineChars="0"/>
        <w:jc w:val="both"/>
        <w:rPr>
          <w:rFonts w:hint="default" w:ascii="Times New Roman" w:hAnsi="Times New Roman" w:cs="Times New Roman"/>
          <w:sz w:val="24"/>
          <w:szCs w:val="24"/>
          <w:lang w:val="zh-CN"/>
        </w:rPr>
      </w:pPr>
    </w:p>
    <w:p>
      <w:pPr>
        <w:spacing w:after="0" w:line="360" w:lineRule="auto"/>
        <w:ind w:left="720" w:leftChars="0" w:firstLine="720" w:firstLineChars="0"/>
        <w:jc w:val="both"/>
        <w:rPr>
          <w:rFonts w:hint="default" w:cs="Times New Roman"/>
          <w:sz w:val="24"/>
          <w:szCs w:val="24"/>
          <w:lang w:val="en-US"/>
        </w:rPr>
      </w:pPr>
      <w:r>
        <w:rPr>
          <w:rFonts w:hint="default" w:cs="Times New Roman"/>
          <w:sz w:val="24"/>
          <w:szCs w:val="24"/>
          <w:lang w:val="zh-CN"/>
        </w:rPr>
        <w:t>2.2.2. Flowchart</w:t>
      </w:r>
      <w:r>
        <w:rPr>
          <w:rFonts w:hint="default" w:cs="Times New Roman"/>
          <w:sz w:val="24"/>
          <w:szCs w:val="24"/>
          <w:lang w:val="en-US"/>
        </w:rPr>
        <w:t xml:space="preserve"> Diagram</w:t>
      </w:r>
    </w:p>
    <w:p>
      <w:pPr>
        <w:spacing w:after="0" w:line="360" w:lineRule="auto"/>
        <w:ind w:left="720" w:leftChars="0" w:firstLine="720" w:firstLineChars="0"/>
        <w:jc w:val="both"/>
        <w:rPr>
          <w:rFonts w:hint="default" w:cs="Times New Roman"/>
          <w:sz w:val="24"/>
          <w:szCs w:val="24"/>
          <w:lang w:val="zh-CN"/>
        </w:rPr>
      </w:pPr>
      <w:r>
        <w:rPr>
          <w:rFonts w:hint="default"/>
          <w:lang w:val="id-ID"/>
        </w:rPr>
        <w:drawing>
          <wp:inline distT="0" distB="0" distL="114300" distR="114300">
            <wp:extent cx="2905760" cy="5760085"/>
            <wp:effectExtent l="0" t="0" r="8890" b="12065"/>
            <wp:docPr id="5" name="Picture 5"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owchartDiagram1"/>
                    <pic:cNvPicPr>
                      <a:picLocks noChangeAspect="1"/>
                    </pic:cNvPicPr>
                  </pic:nvPicPr>
                  <pic:blipFill>
                    <a:blip r:embed="rId7"/>
                    <a:stretch>
                      <a:fillRect/>
                    </a:stretch>
                  </pic:blipFill>
                  <pic:spPr>
                    <a:xfrm>
                      <a:off x="0" y="0"/>
                      <a:ext cx="2905760" cy="5760085"/>
                    </a:xfrm>
                    <a:prstGeom prst="rect">
                      <a:avLst/>
                    </a:prstGeom>
                  </pic:spPr>
                </pic:pic>
              </a:graphicData>
            </a:graphic>
          </wp:inline>
        </w:drawing>
      </w: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zh-CN"/>
        </w:rPr>
      </w:pPr>
    </w:p>
    <w:p>
      <w:pPr>
        <w:spacing w:after="0" w:line="360" w:lineRule="auto"/>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en-US"/>
        </w:rPr>
      </w:pPr>
      <w:r>
        <w:rPr>
          <w:rFonts w:hint="default" w:cs="Times New Roman"/>
          <w:sz w:val="24"/>
          <w:szCs w:val="24"/>
          <w:lang w:val="zh-CN"/>
        </w:rPr>
        <w:t>2.2.3. ERD</w:t>
      </w:r>
      <w:r>
        <w:rPr>
          <w:rFonts w:hint="default" w:cs="Times New Roman"/>
          <w:sz w:val="24"/>
          <w:szCs w:val="24"/>
          <w:lang w:val="en-US"/>
        </w:rPr>
        <w:t xml:space="preserve"> (</w:t>
      </w:r>
      <w:r>
        <w:rPr>
          <w:rFonts w:hint="default"/>
          <w:sz w:val="24"/>
          <w:szCs w:val="24"/>
          <w:lang w:val="en-US"/>
        </w:rPr>
        <w:t>Entity Relationship Diagram)</w:t>
      </w:r>
    </w:p>
    <w:p>
      <w:pPr>
        <w:spacing w:after="0" w:line="360" w:lineRule="auto"/>
        <w:ind w:left="720" w:leftChars="0" w:firstLine="720" w:firstLineChars="0"/>
        <w:jc w:val="both"/>
        <w:rPr>
          <w:rFonts w:hint="default" w:cs="Times New Roman"/>
          <w:sz w:val="24"/>
          <w:szCs w:val="24"/>
          <w:lang w:val="en-US"/>
        </w:rPr>
      </w:pPr>
      <w:r>
        <w:rPr>
          <w:rFonts w:hint="default" w:cs="Times New Roman"/>
          <w:sz w:val="24"/>
          <w:szCs w:val="24"/>
          <w:lang w:val="en-US"/>
        </w:rPr>
        <w:drawing>
          <wp:inline distT="0" distB="0" distL="114300" distR="114300">
            <wp:extent cx="4679950" cy="4407535"/>
            <wp:effectExtent l="0" t="0" r="6350" b="12065"/>
            <wp:docPr id="10" name="Picture 10" descr="ERD rentalmob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rentalmobil"/>
                    <pic:cNvPicPr>
                      <a:picLocks noChangeAspect="1"/>
                    </pic:cNvPicPr>
                  </pic:nvPicPr>
                  <pic:blipFill>
                    <a:blip r:embed="rId8"/>
                    <a:stretch>
                      <a:fillRect/>
                    </a:stretch>
                  </pic:blipFill>
                  <pic:spPr>
                    <a:xfrm>
                      <a:off x="0" y="0"/>
                      <a:ext cx="4679950" cy="4407535"/>
                    </a:xfrm>
                    <a:prstGeom prst="rect">
                      <a:avLst/>
                    </a:prstGeom>
                  </pic:spPr>
                </pic:pic>
              </a:graphicData>
            </a:graphic>
          </wp:inline>
        </w:drawing>
      </w: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en-US"/>
        </w:rPr>
      </w:pPr>
      <w:r>
        <w:rPr>
          <w:rFonts w:hint="default" w:cs="Times New Roman"/>
          <w:sz w:val="24"/>
          <w:szCs w:val="24"/>
          <w:lang w:val="zh-CN"/>
        </w:rPr>
        <w:t xml:space="preserve">2.2.4. Arsitektur Aplikasi </w:t>
      </w:r>
      <w:r>
        <w:rPr>
          <w:rFonts w:hint="default" w:cs="Times New Roman"/>
          <w:sz w:val="24"/>
          <w:szCs w:val="24"/>
          <w:lang w:val="en-US"/>
        </w:rPr>
        <w:t>(</w:t>
      </w:r>
      <w:r>
        <w:rPr>
          <w:rFonts w:hint="default" w:cs="Times New Roman"/>
          <w:sz w:val="24"/>
          <w:szCs w:val="24"/>
          <w:lang w:val="zh-CN"/>
        </w:rPr>
        <w:t>Web</w:t>
      </w:r>
      <w:r>
        <w:rPr>
          <w:rFonts w:hint="default" w:cs="Times New Roman"/>
          <w:sz w:val="24"/>
          <w:szCs w:val="24"/>
          <w:lang w:val="en-US"/>
        </w:rPr>
        <w:t>)</w:t>
      </w:r>
    </w:p>
    <w:p>
      <w:pPr>
        <w:spacing w:after="0" w:line="360" w:lineRule="auto"/>
        <w:ind w:left="720" w:leftChars="0" w:firstLine="720" w:firstLineChars="0"/>
        <w:jc w:val="both"/>
        <w:rPr>
          <w:rFonts w:hint="default" w:cs="Times New Roman"/>
          <w:sz w:val="24"/>
          <w:szCs w:val="24"/>
          <w:lang w:val="zh-CN"/>
        </w:rPr>
      </w:pPr>
    </w:p>
    <w:p>
      <w:pPr>
        <w:spacing w:after="0" w:line="360" w:lineRule="auto"/>
        <w:ind w:left="720" w:leftChars="0" w:firstLine="720" w:firstLineChars="0"/>
        <w:jc w:val="both"/>
        <w:rPr>
          <w:rFonts w:hint="default" w:cs="Times New Roman"/>
          <w:sz w:val="24"/>
          <w:szCs w:val="24"/>
          <w:lang w:val="en-US"/>
        </w:rPr>
        <w:sectPr>
          <w:pgSz w:w="11900" w:h="16840"/>
          <w:pgMar w:top="1600" w:right="1020" w:bottom="280" w:left="1600" w:header="720" w:footer="720" w:gutter="0"/>
        </w:sectPr>
      </w:pPr>
      <w:r>
        <w:rPr>
          <w:rFonts w:hint="default" w:cs="Times New Roman"/>
          <w:sz w:val="24"/>
          <w:szCs w:val="24"/>
          <w:lang w:val="en-US"/>
        </w:rPr>
        <w:drawing>
          <wp:inline distT="0" distB="0" distL="114300" distR="114300">
            <wp:extent cx="4181475" cy="2705100"/>
            <wp:effectExtent l="0" t="0" r="9525" b="0"/>
            <wp:docPr id="6" name="Picture 6" descr="Arsitektur Web Rental Mob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sitektur Web Rental Mobil"/>
                    <pic:cNvPicPr>
                      <a:picLocks noChangeAspect="1"/>
                    </pic:cNvPicPr>
                  </pic:nvPicPr>
                  <pic:blipFill>
                    <a:blip r:embed="rId9"/>
                    <a:stretch>
                      <a:fillRect/>
                    </a:stretch>
                  </pic:blipFill>
                  <pic:spPr>
                    <a:xfrm>
                      <a:off x="0" y="0"/>
                      <a:ext cx="4181475" cy="2705100"/>
                    </a:xfrm>
                    <a:prstGeom prst="rect">
                      <a:avLst/>
                    </a:prstGeom>
                  </pic:spPr>
                </pic:pic>
              </a:graphicData>
            </a:graphic>
          </wp:inline>
        </w:drawing>
      </w:r>
    </w:p>
    <w:p>
      <w:pPr>
        <w:pStyle w:val="2"/>
        <w:numPr>
          <w:ilvl w:val="0"/>
          <w:numId w:val="1"/>
        </w:numPr>
        <w:tabs>
          <w:tab w:val="left" w:pos="530"/>
        </w:tabs>
        <w:spacing w:before="102" w:after="0" w:line="240" w:lineRule="auto"/>
        <w:ind w:left="530" w:right="0" w:hanging="360"/>
        <w:jc w:val="left"/>
        <w:outlineLvl w:val="0"/>
        <w:rPr>
          <w:rFonts w:hint="default" w:ascii="Times New Roman" w:hAnsi="Times New Roman" w:cs="Times New Roman"/>
        </w:rPr>
      </w:pPr>
      <w:bookmarkStart w:id="7" w:name="_Toc1601"/>
      <w:bookmarkStart w:id="8" w:name="_Toc30672"/>
      <w:r>
        <w:rPr>
          <w:rFonts w:hint="default" w:ascii="Times New Roman" w:hAnsi="Times New Roman" w:cs="Times New Roman"/>
        </w:rPr>
        <w:t>Metode</w:t>
      </w:r>
      <w:r>
        <w:rPr>
          <w:rFonts w:hint="default" w:ascii="Times New Roman" w:hAnsi="Times New Roman" w:cs="Times New Roman"/>
          <w:spacing w:val="-1"/>
        </w:rPr>
        <w:t xml:space="preserve"> </w:t>
      </w:r>
      <w:r>
        <w:rPr>
          <w:rFonts w:hint="default" w:ascii="Times New Roman" w:hAnsi="Times New Roman" w:cs="Times New Roman"/>
        </w:rPr>
        <w:t>Penelitian</w:t>
      </w:r>
      <w:bookmarkEnd w:id="7"/>
      <w:bookmarkEnd w:id="8"/>
    </w:p>
    <w:p>
      <w:pPr>
        <w:pStyle w:val="13"/>
        <w:numPr>
          <w:ilvl w:val="1"/>
          <w:numId w:val="3"/>
        </w:numPr>
        <w:tabs>
          <w:tab w:val="left" w:pos="823"/>
          <w:tab w:val="left" w:pos="824"/>
        </w:tabs>
        <w:spacing w:before="160" w:after="0" w:line="240" w:lineRule="auto"/>
        <w:ind w:left="824" w:right="0" w:hanging="654"/>
        <w:jc w:val="left"/>
        <w:outlineLvl w:val="1"/>
        <w:rPr>
          <w:rFonts w:hint="default" w:ascii="Times New Roman" w:hAnsi="Times New Roman" w:cs="Times New Roman"/>
          <w:sz w:val="24"/>
          <w:lang w:val="en-US"/>
        </w:rPr>
      </w:pPr>
      <w:bookmarkStart w:id="9" w:name="_Toc21016"/>
      <w:bookmarkStart w:id="10" w:name="_Toc5720"/>
      <w:r>
        <w:rPr>
          <w:rFonts w:hint="default" w:ascii="Times New Roman" w:hAnsi="Times New Roman" w:cs="Times New Roman"/>
          <w:sz w:val="24"/>
          <w:lang w:val="en-US"/>
        </w:rPr>
        <w:t xml:space="preserve">Sumber daya </w:t>
      </w:r>
      <w:r>
        <w:rPr>
          <w:rFonts w:hint="default" w:ascii="Times New Roman" w:hAnsi="Times New Roman" w:cs="Times New Roman"/>
          <w:sz w:val="24"/>
        </w:rPr>
        <w:t>yang</w:t>
      </w:r>
      <w:r>
        <w:rPr>
          <w:rFonts w:hint="default" w:ascii="Times New Roman" w:hAnsi="Times New Roman" w:cs="Times New Roman"/>
          <w:spacing w:val="-1"/>
          <w:sz w:val="24"/>
        </w:rPr>
        <w:t xml:space="preserve"> </w:t>
      </w:r>
      <w:r>
        <w:rPr>
          <w:rFonts w:hint="default" w:ascii="Times New Roman" w:hAnsi="Times New Roman" w:cs="Times New Roman"/>
          <w:sz w:val="24"/>
        </w:rPr>
        <w:t>dibutuhkan</w:t>
      </w:r>
      <w:bookmarkEnd w:id="9"/>
      <w:bookmarkEnd w:id="10"/>
    </w:p>
    <w:p>
      <w:pPr>
        <w:pStyle w:val="13"/>
        <w:numPr>
          <w:ilvl w:val="0"/>
          <w:numId w:val="4"/>
        </w:numPr>
        <w:tabs>
          <w:tab w:val="left" w:pos="823"/>
          <w:tab w:val="left" w:pos="824"/>
        </w:tabs>
        <w:spacing w:before="160" w:after="0" w:line="240" w:lineRule="auto"/>
        <w:ind w:left="1243" w:leftChars="0" w:right="0" w:rightChars="0"/>
        <w:jc w:val="left"/>
        <w:rPr>
          <w:rFonts w:hint="default" w:ascii="Times New Roman" w:hAnsi="Times New Roman" w:cs="Times New Roman"/>
          <w:sz w:val="24"/>
          <w:lang w:val="en-US"/>
        </w:rPr>
      </w:pPr>
      <w:r>
        <w:rPr>
          <w:rFonts w:hint="default" w:ascii="Times New Roman" w:hAnsi="Times New Roman" w:cs="Times New Roman"/>
          <w:sz w:val="24"/>
          <w:lang w:val="en-US"/>
        </w:rPr>
        <w:t xml:space="preserve">Hardware yang dibutuhkan yaitu: </w:t>
      </w:r>
      <w:r>
        <w:rPr>
          <w:rFonts w:hint="default" w:ascii="Times New Roman" w:hAnsi="Times New Roman" w:cs="Times New Roman"/>
          <w:sz w:val="24"/>
        </w:rPr>
        <w:t>laptop yang menunjang untuk mengoperasikan</w:t>
      </w:r>
      <w:r>
        <w:rPr>
          <w:rFonts w:hint="default" w:ascii="Times New Roman" w:hAnsi="Times New Roman" w:cs="Times New Roman"/>
          <w:spacing w:val="-2"/>
          <w:sz w:val="24"/>
        </w:rPr>
        <w:t xml:space="preserve"> </w:t>
      </w:r>
      <w:r>
        <w:rPr>
          <w:rFonts w:hint="default" w:ascii="Times New Roman" w:hAnsi="Times New Roman" w:cs="Times New Roman"/>
          <w:sz w:val="24"/>
        </w:rPr>
        <w:t>sistem</w:t>
      </w:r>
    </w:p>
    <w:p>
      <w:pPr>
        <w:pStyle w:val="3"/>
        <w:numPr>
          <w:ilvl w:val="0"/>
          <w:numId w:val="4"/>
        </w:numPr>
        <w:spacing w:before="138"/>
        <w:ind w:left="1243" w:leftChars="0" w:hanging="420" w:firstLineChars="0"/>
        <w:jc w:val="both"/>
        <w:rPr>
          <w:rFonts w:hint="default" w:ascii="Times New Roman" w:hAnsi="Times New Roman" w:cs="Times New Roman"/>
        </w:rPr>
      </w:pPr>
      <w:r>
        <w:rPr>
          <w:rFonts w:hint="default" w:ascii="Times New Roman" w:hAnsi="Times New Roman" w:cs="Times New Roman"/>
        </w:rPr>
        <w:t>Software yang dibutuhkan antara lain:</w:t>
      </w:r>
    </w:p>
    <w:p>
      <w:pPr>
        <w:pStyle w:val="13"/>
        <w:numPr>
          <w:ilvl w:val="2"/>
          <w:numId w:val="3"/>
        </w:numPr>
        <w:tabs>
          <w:tab w:val="left" w:pos="1249"/>
          <w:tab w:val="left" w:pos="1250"/>
        </w:tabs>
        <w:spacing w:before="174" w:after="0" w:line="240" w:lineRule="auto"/>
        <w:ind w:left="1250" w:right="0" w:hanging="360"/>
        <w:jc w:val="left"/>
        <w:rPr>
          <w:rFonts w:hint="default" w:ascii="Times New Roman" w:hAnsi="Times New Roman" w:cs="Times New Roman"/>
          <w:sz w:val="24"/>
        </w:rPr>
      </w:pPr>
      <w:r>
        <w:rPr>
          <w:rFonts w:hint="default" w:ascii="Times New Roman" w:hAnsi="Times New Roman" w:cs="Times New Roman"/>
          <w:sz w:val="24"/>
          <w:lang w:val="en-US"/>
        </w:rPr>
        <w:t>Visual Studio Code</w:t>
      </w:r>
    </w:p>
    <w:p>
      <w:pPr>
        <w:pStyle w:val="13"/>
        <w:numPr>
          <w:ilvl w:val="2"/>
          <w:numId w:val="3"/>
        </w:numPr>
        <w:tabs>
          <w:tab w:val="left" w:pos="1249"/>
          <w:tab w:val="left" w:pos="1250"/>
        </w:tabs>
        <w:spacing w:before="174" w:after="0" w:line="240" w:lineRule="auto"/>
        <w:ind w:left="1250" w:right="0" w:hanging="360"/>
        <w:jc w:val="left"/>
        <w:rPr>
          <w:rFonts w:hint="default" w:ascii="Times New Roman" w:hAnsi="Times New Roman" w:cs="Times New Roman"/>
          <w:sz w:val="24"/>
        </w:rPr>
      </w:pPr>
      <w:r>
        <w:rPr>
          <w:rFonts w:hint="default" w:ascii="Times New Roman" w:hAnsi="Times New Roman" w:cs="Times New Roman"/>
          <w:sz w:val="24"/>
          <w:lang w:val="en-US"/>
        </w:rPr>
        <w:t>Figma</w:t>
      </w:r>
    </w:p>
    <w:p>
      <w:pPr>
        <w:pStyle w:val="13"/>
        <w:numPr>
          <w:ilvl w:val="2"/>
          <w:numId w:val="3"/>
        </w:numPr>
        <w:tabs>
          <w:tab w:val="left" w:pos="1249"/>
          <w:tab w:val="left" w:pos="1250"/>
        </w:tabs>
        <w:spacing w:before="174" w:after="0" w:line="240" w:lineRule="auto"/>
        <w:ind w:left="1250" w:right="0" w:hanging="360"/>
        <w:jc w:val="left"/>
        <w:rPr>
          <w:rFonts w:hint="default" w:ascii="Times New Roman" w:hAnsi="Times New Roman" w:cs="Times New Roman"/>
          <w:sz w:val="24"/>
        </w:rPr>
      </w:pPr>
      <w:r>
        <w:rPr>
          <w:rFonts w:hint="default" w:ascii="Times New Roman" w:hAnsi="Times New Roman" w:cs="Times New Roman"/>
          <w:sz w:val="24"/>
        </w:rPr>
        <w:t>Web</w:t>
      </w:r>
      <w:r>
        <w:rPr>
          <w:rFonts w:hint="default" w:ascii="Times New Roman" w:hAnsi="Times New Roman" w:cs="Times New Roman"/>
          <w:spacing w:val="-1"/>
          <w:sz w:val="24"/>
        </w:rPr>
        <w:t xml:space="preserve"> </w:t>
      </w:r>
      <w:r>
        <w:rPr>
          <w:rFonts w:hint="default" w:ascii="Times New Roman" w:hAnsi="Times New Roman" w:cs="Times New Roman"/>
          <w:spacing w:val="-1"/>
          <w:sz w:val="24"/>
          <w:lang w:val="en-US"/>
        </w:rPr>
        <w:t>B</w:t>
      </w:r>
      <w:r>
        <w:rPr>
          <w:rFonts w:hint="default" w:ascii="Times New Roman" w:hAnsi="Times New Roman" w:cs="Times New Roman"/>
          <w:sz w:val="24"/>
        </w:rPr>
        <w:t>rowser</w:t>
      </w:r>
      <w:r>
        <w:rPr>
          <w:rFonts w:hint="default" w:ascii="Times New Roman" w:hAnsi="Times New Roman" w:cs="Times New Roman"/>
          <w:sz w:val="24"/>
          <w:lang w:val="en-US"/>
        </w:rPr>
        <w:t xml:space="preserve"> (Google Chrome/Mozilla Firefox/Microsoft Edge/Opera, dll)</w:t>
      </w:r>
    </w:p>
    <w:p>
      <w:pPr>
        <w:pStyle w:val="13"/>
        <w:numPr>
          <w:ilvl w:val="2"/>
          <w:numId w:val="3"/>
        </w:numPr>
        <w:tabs>
          <w:tab w:val="left" w:pos="1249"/>
          <w:tab w:val="left" w:pos="1250"/>
        </w:tabs>
        <w:spacing w:before="176" w:after="0" w:line="240" w:lineRule="auto"/>
        <w:ind w:left="1250" w:right="0" w:hanging="360"/>
        <w:jc w:val="left"/>
        <w:rPr>
          <w:rFonts w:hint="default" w:ascii="Times New Roman" w:hAnsi="Times New Roman" w:cs="Times New Roman"/>
          <w:sz w:val="24"/>
        </w:rPr>
      </w:pPr>
      <w:r>
        <w:rPr>
          <w:rFonts w:hint="default" w:ascii="Times New Roman" w:hAnsi="Times New Roman" w:cs="Times New Roman"/>
          <w:sz w:val="24"/>
        </w:rPr>
        <w:t>PHPMyAdmin</w:t>
      </w:r>
      <w:r>
        <w:rPr>
          <w:rFonts w:hint="default" w:ascii="Times New Roman" w:hAnsi="Times New Roman" w:cs="Times New Roman"/>
          <w:sz w:val="24"/>
          <w:lang w:val="en-US"/>
        </w:rPr>
        <w:t xml:space="preserve"> / MySQL &amp; CodeIgniter</w:t>
      </w:r>
    </w:p>
    <w:p>
      <w:pPr>
        <w:pStyle w:val="13"/>
        <w:numPr>
          <w:ilvl w:val="2"/>
          <w:numId w:val="3"/>
        </w:numPr>
        <w:tabs>
          <w:tab w:val="left" w:pos="1249"/>
          <w:tab w:val="left" w:pos="1250"/>
        </w:tabs>
        <w:spacing w:before="174" w:after="0" w:line="240" w:lineRule="auto"/>
        <w:ind w:left="1250" w:right="0" w:hanging="360"/>
        <w:jc w:val="left"/>
        <w:rPr>
          <w:rFonts w:hint="default" w:ascii="Times New Roman" w:hAnsi="Times New Roman" w:cs="Times New Roman"/>
          <w:sz w:val="24"/>
        </w:rPr>
      </w:pPr>
      <w:r>
        <w:rPr>
          <w:rFonts w:hint="default" w:ascii="Times New Roman" w:hAnsi="Times New Roman" w:cs="Times New Roman"/>
          <w:sz w:val="24"/>
          <w:lang w:val="en-US"/>
        </w:rPr>
        <w:t>XAMPP Control Panel</w:t>
      </w:r>
      <w:r>
        <w:rPr>
          <w:rFonts w:hint="default" w:ascii="Times New Roman" w:hAnsi="Times New Roman" w:cs="Times New Roman"/>
          <w:sz w:val="24"/>
          <w:lang w:val="en-US"/>
        </w:rPr>
        <w:br w:type="textWrapping"/>
      </w:r>
    </w:p>
    <w:p>
      <w:pPr>
        <w:pStyle w:val="13"/>
        <w:numPr>
          <w:ilvl w:val="1"/>
          <w:numId w:val="3"/>
        </w:numPr>
        <w:tabs>
          <w:tab w:val="left" w:pos="811"/>
          <w:tab w:val="left" w:pos="812"/>
        </w:tabs>
        <w:spacing w:before="174" w:after="0" w:line="240" w:lineRule="auto"/>
        <w:ind w:left="812" w:right="0" w:hanging="708"/>
        <w:jc w:val="left"/>
        <w:outlineLvl w:val="1"/>
        <w:rPr>
          <w:rFonts w:hint="default" w:ascii="Times New Roman" w:hAnsi="Times New Roman" w:cs="Times New Roman"/>
          <w:sz w:val="24"/>
        </w:rPr>
      </w:pPr>
      <w:bookmarkStart w:id="11" w:name="_Toc11168"/>
      <w:bookmarkStart w:id="12" w:name="_Toc19829"/>
      <w:r>
        <w:rPr>
          <w:rFonts w:hint="default" w:ascii="Times New Roman" w:hAnsi="Times New Roman" w:cs="Times New Roman"/>
          <w:sz w:val="24"/>
        </w:rPr>
        <w:t>Metode Penelitian</w:t>
      </w:r>
      <w:bookmarkEnd w:id="11"/>
      <w:bookmarkEnd w:id="12"/>
    </w:p>
    <w:p>
      <w:pPr>
        <w:pStyle w:val="3"/>
        <w:spacing w:before="138" w:line="360" w:lineRule="auto"/>
        <w:ind w:left="811" w:right="91" w:firstLine="732"/>
        <w:rPr>
          <w:rFonts w:hint="default" w:ascii="Times New Roman" w:hAnsi="Times New Roman" w:cs="Times New Roman"/>
        </w:rPr>
      </w:pPr>
      <w:r>
        <w:rPr>
          <w:rFonts w:hint="default" w:ascii="Times New Roman" w:hAnsi="Times New Roman" w:cs="Times New Roman"/>
        </w:rPr>
        <w:t>Metode yang digunakan dalam penelitian ini adalah metode deskriptif. Metode deskriptif adalah suatu metode dalam meneliti sekelompok manusia, suatu objek, suatu metode yang mengemukakan masalah dengan mengumpulkan data-data yang disajikan untuk menggambarkan karakteristik suatu keadaan atau objek penelitian dan mengambil kesimpulan yang akan dilakukan.</w:t>
      </w:r>
      <w:r>
        <w:rPr>
          <w:rFonts w:hint="default" w:ascii="Times New Roman" w:hAnsi="Times New Roman" w:cs="Times New Roman"/>
        </w:rPr>
        <w:br w:type="textWrapping"/>
      </w:r>
    </w:p>
    <w:p>
      <w:pPr>
        <w:pStyle w:val="3"/>
        <w:spacing w:before="138" w:line="360" w:lineRule="auto"/>
        <w:ind w:right="91"/>
        <w:rPr>
          <w:rFonts w:hint="default" w:cs="Times New Roman"/>
          <w:lang w:val="zh-CN"/>
        </w:rPr>
      </w:pPr>
      <w:r>
        <w:rPr>
          <w:rFonts w:hint="default" w:cs="Times New Roman"/>
          <w:lang w:val="en-US"/>
        </w:rPr>
        <w:t>3.3.</w:t>
      </w:r>
      <w:r>
        <w:rPr>
          <w:rFonts w:hint="default" w:cs="Times New Roman"/>
          <w:lang w:val="en-US"/>
        </w:rPr>
        <w:tab/>
      </w:r>
      <w:r>
        <w:rPr>
          <w:rFonts w:hint="default" w:cs="Times New Roman"/>
          <w:lang w:val="zh-CN"/>
        </w:rPr>
        <w:t xml:space="preserve">Metode Pengumpulan Data </w:t>
      </w:r>
    </w:p>
    <w:p>
      <w:pPr>
        <w:pStyle w:val="3"/>
        <w:spacing w:before="138" w:line="360" w:lineRule="auto"/>
        <w:ind w:left="720" w:leftChars="0" w:right="91" w:firstLine="720" w:firstLineChars="0"/>
        <w:rPr>
          <w:rFonts w:hint="default"/>
          <w:lang w:val="en-US"/>
        </w:rPr>
      </w:pPr>
      <w:r>
        <w:rPr>
          <w:rFonts w:hint="default" w:cs="Times New Roman"/>
          <w:lang w:val="en-US"/>
        </w:rPr>
        <w:t>Pengamatan (Obsevarsi)</w:t>
      </w:r>
      <w:r>
        <w:rPr>
          <w:rFonts w:hint="default" w:cs="Times New Roman"/>
          <w:lang w:val="zh-CN"/>
        </w:rPr>
        <w:t xml:space="preserve">. </w:t>
      </w:r>
      <w:r>
        <w:rPr>
          <w:rFonts w:hint="default"/>
          <w:lang w:val="zh-CN"/>
        </w:rPr>
        <w:t>Yaitu metode dengan cara mengadakan tinjauan secara langsung ke objek yang diteliti. Untuk mendapatkan data yang bersifat nyata dan meyakinkan maka penulis m</w:t>
      </w:r>
      <w:r>
        <w:rPr>
          <w:rFonts w:hint="default"/>
          <w:lang w:val="en-US"/>
        </w:rPr>
        <w:t>e</w:t>
      </w:r>
      <w:r>
        <w:rPr>
          <w:rFonts w:hint="default"/>
          <w:lang w:val="zh-CN"/>
        </w:rPr>
        <w:t>lakukan pengecekan pada kendaraan</w:t>
      </w:r>
      <w:r>
        <w:rPr>
          <w:rFonts w:hint="default"/>
          <w:lang w:val="en-US"/>
        </w:rPr>
        <w:t>.</w:t>
      </w:r>
    </w:p>
    <w:p>
      <w:pPr>
        <w:pStyle w:val="3"/>
        <w:spacing w:before="138" w:line="360" w:lineRule="auto"/>
        <w:ind w:left="720" w:leftChars="0" w:right="91" w:firstLine="720" w:firstLineChars="0"/>
        <w:rPr>
          <w:rFonts w:hint="default" w:ascii="Times New Roman" w:hAnsi="Times New Roman" w:cs="Times New Roman"/>
        </w:rPr>
      </w:pPr>
      <w:r>
        <w:rPr>
          <w:rFonts w:hint="default"/>
          <w:lang w:val="zh-CN"/>
        </w:rPr>
        <w:t>Untuk mendapatkan data-data yang bersifat teoritis maka penulis melakukan pengumpulan data dengan cara membaca dan mempelajari buku- buku, makalah ataupun referensi lain yang berhubungan dengan masalah yang dibahas.</w:t>
      </w:r>
      <w:r>
        <w:rPr>
          <w:rFonts w:hint="default"/>
          <w:lang w:val="zh-CN"/>
        </w:rPr>
        <w:br w:type="textWrapping"/>
      </w:r>
    </w:p>
    <w:p>
      <w:pPr>
        <w:pStyle w:val="13"/>
        <w:numPr>
          <w:ilvl w:val="0"/>
          <w:numId w:val="0"/>
        </w:numPr>
        <w:tabs>
          <w:tab w:val="left" w:pos="812"/>
        </w:tabs>
        <w:spacing w:before="1" w:after="0" w:line="240" w:lineRule="auto"/>
        <w:ind w:right="0" w:rightChars="0"/>
        <w:jc w:val="both"/>
        <w:outlineLvl w:val="1"/>
        <w:rPr>
          <w:rFonts w:hint="default" w:ascii="Times New Roman" w:hAnsi="Times New Roman" w:cs="Times New Roman"/>
          <w:sz w:val="24"/>
          <w:lang w:val="en-US"/>
        </w:rPr>
      </w:pPr>
      <w:bookmarkStart w:id="13" w:name="_Toc25402"/>
      <w:bookmarkStart w:id="14" w:name="_Toc2834"/>
      <w:r>
        <w:rPr>
          <w:rFonts w:hint="default" w:cs="Times New Roman"/>
          <w:sz w:val="24"/>
          <w:lang w:val="en-US"/>
        </w:rPr>
        <w:t>3.4.</w:t>
      </w:r>
      <w:r>
        <w:rPr>
          <w:rFonts w:hint="default" w:cs="Times New Roman"/>
          <w:sz w:val="24"/>
          <w:lang w:val="en-US"/>
        </w:rPr>
        <w:tab/>
      </w:r>
      <w:r>
        <w:rPr>
          <w:rFonts w:hint="default" w:ascii="Times New Roman" w:hAnsi="Times New Roman" w:cs="Times New Roman"/>
          <w:sz w:val="24"/>
          <w:lang w:val="en-US"/>
        </w:rPr>
        <w:t>Rencana</w:t>
      </w:r>
      <w:r>
        <w:rPr>
          <w:rFonts w:hint="default" w:ascii="Times New Roman" w:hAnsi="Times New Roman" w:cs="Times New Roman"/>
          <w:sz w:val="24"/>
        </w:rPr>
        <w:t xml:space="preserve"> </w:t>
      </w:r>
      <w:r>
        <w:rPr>
          <w:rFonts w:hint="default" w:ascii="Times New Roman" w:hAnsi="Times New Roman" w:cs="Times New Roman"/>
          <w:sz w:val="24"/>
          <w:lang w:val="en-US"/>
        </w:rPr>
        <w:t>Penelitian</w:t>
      </w:r>
      <w:bookmarkEnd w:id="13"/>
      <w:bookmarkEnd w:id="14"/>
    </w:p>
    <w:tbl>
      <w:tblPr>
        <w:tblStyle w:val="10"/>
        <w:tblpPr w:leftFromText="180" w:rightFromText="180" w:vertAnchor="text" w:horzAnchor="page" w:tblpX="2309" w:tblpY="131"/>
        <w:tblOverlap w:val="never"/>
        <w:tblW w:w="8682" w:type="dxa"/>
        <w:tblInd w:w="0" w:type="dxa"/>
        <w:tblLayout w:type="fixed"/>
        <w:tblCellMar>
          <w:top w:w="0" w:type="dxa"/>
          <w:left w:w="108" w:type="dxa"/>
          <w:bottom w:w="0" w:type="dxa"/>
          <w:right w:w="108" w:type="dxa"/>
        </w:tblCellMar>
      </w:tblPr>
      <w:tblGrid>
        <w:gridCol w:w="795"/>
        <w:gridCol w:w="2772"/>
        <w:gridCol w:w="425"/>
        <w:gridCol w:w="427"/>
        <w:gridCol w:w="425"/>
        <w:gridCol w:w="428"/>
        <w:gridCol w:w="425"/>
        <w:gridCol w:w="427"/>
        <w:gridCol w:w="425"/>
        <w:gridCol w:w="428"/>
        <w:gridCol w:w="425"/>
        <w:gridCol w:w="427"/>
        <w:gridCol w:w="425"/>
        <w:gridCol w:w="428"/>
      </w:tblGrid>
      <w:tr>
        <w:tblPrEx>
          <w:tblCellMar>
            <w:top w:w="0" w:type="dxa"/>
            <w:left w:w="108" w:type="dxa"/>
            <w:bottom w:w="0" w:type="dxa"/>
            <w:right w:w="108" w:type="dxa"/>
          </w:tblCellMar>
        </w:tblPrEx>
        <w:trPr>
          <w:trHeight w:val="545" w:hRule="atLeast"/>
        </w:trPr>
        <w:tc>
          <w:tcPr>
            <w:tcW w:w="795"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rPr>
            </w:pPr>
            <w:r>
              <w:rPr>
                <w:rFonts w:eastAsia="Times New Roman" w:asciiTheme="majorBidi" w:hAnsiTheme="majorBidi" w:cstheme="majorBidi"/>
                <w:b/>
                <w:bCs/>
                <w:color w:val="000000"/>
              </w:rPr>
              <w:t>NO</w:t>
            </w:r>
          </w:p>
        </w:tc>
        <w:tc>
          <w:tcPr>
            <w:tcW w:w="2772"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AGENDA KEGIATAN</w:t>
            </w:r>
          </w:p>
        </w:tc>
        <w:tc>
          <w:tcPr>
            <w:tcW w:w="1705" w:type="dxa"/>
            <w:gridSpan w:val="4"/>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b/>
                <w:bCs/>
                <w:color w:val="000000"/>
                <w:lang w:val="id-ID"/>
              </w:rPr>
            </w:pPr>
            <w:r>
              <w:rPr>
                <w:rFonts w:hint="default" w:eastAsia="Times New Roman" w:asciiTheme="majorBidi" w:hAnsiTheme="majorBidi" w:cstheme="majorBidi"/>
                <w:b/>
                <w:bCs/>
                <w:color w:val="000000"/>
                <w:lang w:val="id-ID"/>
              </w:rPr>
              <w:t>Februari</w:t>
            </w:r>
          </w:p>
        </w:tc>
        <w:tc>
          <w:tcPr>
            <w:tcW w:w="1705" w:type="dxa"/>
            <w:gridSpan w:val="4"/>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b/>
                <w:bCs/>
                <w:color w:val="000000"/>
                <w:lang w:val="id-ID"/>
              </w:rPr>
            </w:pPr>
            <w:r>
              <w:rPr>
                <w:rFonts w:hint="default" w:eastAsia="Times New Roman" w:asciiTheme="majorBidi" w:hAnsiTheme="majorBidi" w:cstheme="majorBidi"/>
                <w:b/>
                <w:bCs/>
                <w:color w:val="000000"/>
                <w:lang w:val="id-ID"/>
              </w:rPr>
              <w:t>Maret</w:t>
            </w:r>
          </w:p>
        </w:tc>
        <w:tc>
          <w:tcPr>
            <w:tcW w:w="1705" w:type="dxa"/>
            <w:gridSpan w:val="4"/>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b/>
                <w:bCs/>
                <w:color w:val="000000"/>
                <w:lang w:val="id-ID"/>
              </w:rPr>
            </w:pPr>
            <w:r>
              <w:rPr>
                <w:rFonts w:hint="default" w:eastAsia="Times New Roman" w:asciiTheme="majorBidi" w:hAnsiTheme="majorBidi" w:cstheme="majorBidi"/>
                <w:b/>
                <w:bCs/>
                <w:color w:val="000000"/>
                <w:lang w:val="id-ID"/>
              </w:rPr>
              <w:t>April</w:t>
            </w:r>
          </w:p>
        </w:tc>
      </w:tr>
      <w:tr>
        <w:tblPrEx>
          <w:tblCellMar>
            <w:top w:w="0" w:type="dxa"/>
            <w:left w:w="108" w:type="dxa"/>
            <w:bottom w:w="0" w:type="dxa"/>
            <w:right w:w="108" w:type="dxa"/>
          </w:tblCellMar>
        </w:tblPrEx>
        <w:trPr>
          <w:trHeight w:val="545" w:hRule="atLeast"/>
        </w:trPr>
        <w:tc>
          <w:tcPr>
            <w:tcW w:w="79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eastAsia="Times New Roman" w:asciiTheme="majorBidi" w:hAnsiTheme="majorBidi" w:cstheme="majorBidi"/>
                <w:b/>
                <w:bCs/>
                <w:color w:val="000000"/>
                <w:sz w:val="24"/>
                <w:szCs w:val="24"/>
              </w:rPr>
            </w:pPr>
          </w:p>
        </w:tc>
        <w:tc>
          <w:tcPr>
            <w:tcW w:w="2772"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eastAsia="Times New Roman" w:asciiTheme="majorBidi" w:hAnsiTheme="majorBidi" w:cstheme="majorBidi"/>
                <w:b/>
                <w:bCs/>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1</w:t>
            </w: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2</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3</w:t>
            </w: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4</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1</w:t>
            </w: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2</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3</w:t>
            </w: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4</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1</w:t>
            </w: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2</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3</w:t>
            </w: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b/>
                <w:bCs/>
                <w:color w:val="000000"/>
                <w:sz w:val="24"/>
                <w:szCs w:val="24"/>
              </w:rPr>
            </w:pPr>
            <w:r>
              <w:rPr>
                <w:rFonts w:eastAsia="Times New Roman" w:asciiTheme="majorBidi" w:hAnsiTheme="majorBidi" w:cstheme="majorBidi"/>
                <w:b/>
                <w:bCs/>
                <w:color w:val="000000"/>
                <w:sz w:val="24"/>
                <w:szCs w:val="24"/>
              </w:rPr>
              <w:t>4</w:t>
            </w:r>
          </w:p>
        </w:tc>
      </w:tr>
      <w:tr>
        <w:tblPrEx>
          <w:tblCellMar>
            <w:top w:w="0" w:type="dxa"/>
            <w:left w:w="108" w:type="dxa"/>
            <w:bottom w:w="0" w:type="dxa"/>
            <w:right w:w="108" w:type="dxa"/>
          </w:tblCellMar>
        </w:tblPrEx>
        <w:trPr>
          <w:trHeight w:val="513"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1</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Perancangan</w:t>
            </w:r>
            <w:r>
              <w:rPr>
                <w:rFonts w:hint="default" w:eastAsia="Times New Roman" w:asciiTheme="majorBidi" w:hAnsiTheme="majorBidi" w:cstheme="majorBidi"/>
                <w:color w:val="000000"/>
                <w:sz w:val="24"/>
                <w:szCs w:val="24"/>
                <w:lang w:val="en-US"/>
              </w:rPr>
              <w:t xml:space="preserve"> Sistem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FF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FF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FF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FF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45"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2</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hint="default" w:eastAsia="Times New Roman" w:asciiTheme="majorBidi" w:hAnsiTheme="majorBidi" w:cstheme="majorBidi"/>
                <w:color w:val="000000"/>
                <w:sz w:val="24"/>
                <w:szCs w:val="24"/>
                <w:lang w:val="en-US"/>
              </w:rPr>
              <w:t>Analisis Sistem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72"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3</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hint="default" w:eastAsia="Times New Roman" w:asciiTheme="majorBidi" w:hAnsiTheme="majorBidi" w:cstheme="majorBidi"/>
                <w:color w:val="000000"/>
                <w:sz w:val="24"/>
                <w:szCs w:val="24"/>
                <w:lang w:val="en-US"/>
              </w:rPr>
              <w:t>Desain Sistem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45"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4</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hint="default" w:eastAsia="Times New Roman" w:asciiTheme="majorBidi" w:hAnsiTheme="majorBidi" w:cstheme="majorBidi"/>
                <w:color w:val="000000"/>
                <w:sz w:val="24"/>
                <w:szCs w:val="24"/>
                <w:lang w:val="en-US"/>
              </w:rPr>
              <w:t>Pengkodean Program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FFFFFF" w:themeFill="background1"/>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FFFFFF" w:themeFill="background1"/>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45"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5</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hint="default" w:eastAsia="Times New Roman" w:asciiTheme="majorBidi" w:hAnsiTheme="majorBidi" w:cstheme="majorBidi"/>
                <w:color w:val="000000"/>
                <w:sz w:val="24"/>
                <w:szCs w:val="24"/>
                <w:lang w:val="en-US"/>
              </w:rPr>
              <w:t>Uji Coba Program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FFFFFF" w:themeFill="background1"/>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FFFFFF" w:themeFill="background1"/>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23" w:hRule="atLeast"/>
        </w:trPr>
        <w:tc>
          <w:tcPr>
            <w:tcW w:w="795"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eastAsia="Times New Roman" w:asciiTheme="majorBidi" w:hAnsiTheme="majorBidi" w:cstheme="majorBidi"/>
                <w:color w:val="000000"/>
                <w:sz w:val="24"/>
                <w:szCs w:val="24"/>
              </w:rPr>
              <w:t>6</w:t>
            </w:r>
            <w:r>
              <w:rPr>
                <w:rFonts w:hint="default" w:eastAsia="Times New Roman" w:asciiTheme="majorBidi" w:hAnsiTheme="majorBidi" w:cstheme="majorBidi"/>
                <w:color w:val="000000"/>
                <w:sz w:val="24"/>
                <w:szCs w:val="24"/>
                <w:lang w:val="en-US"/>
              </w:rPr>
              <w:t>.</w:t>
            </w:r>
          </w:p>
        </w:tc>
        <w:tc>
          <w:tcPr>
            <w:tcW w:w="2772"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rPr>
            </w:pPr>
            <w:r>
              <w:rPr>
                <w:rFonts w:hint="default" w:eastAsia="Times New Roman" w:asciiTheme="majorBidi" w:hAnsiTheme="majorBidi" w:cstheme="majorBidi"/>
                <w:color w:val="000000"/>
                <w:sz w:val="24"/>
                <w:szCs w:val="24"/>
                <w:lang w:val="en-US"/>
              </w:rPr>
              <w:t>Implementasi Sistem</w:t>
            </w: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nil"/>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r>
      <w:tr>
        <w:tblPrEx>
          <w:tblCellMar>
            <w:top w:w="0" w:type="dxa"/>
            <w:left w:w="108" w:type="dxa"/>
            <w:bottom w:w="0" w:type="dxa"/>
            <w:right w:w="108" w:type="dxa"/>
          </w:tblCellMar>
        </w:tblPrEx>
        <w:trPr>
          <w:trHeight w:val="522" w:hRule="atLeast"/>
        </w:trPr>
        <w:tc>
          <w:tcPr>
            <w:tcW w:w="79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eastAsia="zh-CN" w:bidi="ar-SA"/>
              </w:rPr>
            </w:pPr>
            <w:r>
              <w:rPr>
                <w:rFonts w:hint="default" w:eastAsia="Times New Roman" w:asciiTheme="majorBidi" w:hAnsiTheme="majorBidi" w:cstheme="majorBidi"/>
                <w:color w:val="000000"/>
                <w:sz w:val="24"/>
                <w:szCs w:val="24"/>
                <w:lang w:val="en-US"/>
              </w:rPr>
              <w:t>7.</w:t>
            </w:r>
          </w:p>
        </w:tc>
        <w:tc>
          <w:tcPr>
            <w:tcW w:w="277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hint="default" w:eastAsia="Times New Roman" w:asciiTheme="majorBidi" w:hAnsiTheme="majorBidi" w:cstheme="majorBidi"/>
                <w:color w:val="000000"/>
                <w:sz w:val="24"/>
                <w:szCs w:val="24"/>
                <w:lang w:val="en-US" w:eastAsia="zh-CN" w:bidi="ar-SA"/>
              </w:rPr>
            </w:pPr>
            <w:r>
              <w:rPr>
                <w:rFonts w:hint="default" w:eastAsia="Times New Roman" w:asciiTheme="majorBidi" w:hAnsiTheme="majorBidi" w:cstheme="majorBidi"/>
                <w:color w:val="000000"/>
                <w:sz w:val="24"/>
                <w:szCs w:val="24"/>
                <w:lang w:val="en-US"/>
              </w:rPr>
              <w:t>Pemeliharaan Sistem</w:t>
            </w:r>
          </w:p>
        </w:tc>
        <w:tc>
          <w:tcPr>
            <w:tcW w:w="42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eastAsia="Times New Roman" w:asciiTheme="majorBidi" w:hAnsiTheme="majorBidi" w:cstheme="majorBidi"/>
                <w:color w:val="000000"/>
                <w:sz w:val="24"/>
                <w:szCs w:val="24"/>
              </w:rPr>
            </w:pPr>
          </w:p>
        </w:tc>
        <w:tc>
          <w:tcPr>
            <w:tcW w:w="427" w:type="dxa"/>
            <w:tcBorders>
              <w:top w:val="single" w:color="auto" w:sz="4" w:space="0"/>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5" w:type="dxa"/>
            <w:tcBorders>
              <w:top w:val="single" w:color="auto" w:sz="4" w:space="0"/>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c>
          <w:tcPr>
            <w:tcW w:w="428" w:type="dxa"/>
            <w:tcBorders>
              <w:top w:val="single" w:color="auto" w:sz="4" w:space="0"/>
              <w:left w:val="nil"/>
              <w:bottom w:val="single" w:color="auto" w:sz="4" w:space="0"/>
              <w:right w:val="single" w:color="auto" w:sz="4" w:space="0"/>
            </w:tcBorders>
            <w:shd w:val="clear" w:color="auto" w:fill="7F7F7F" w:themeFill="text1" w:themeFillTint="7F"/>
            <w:noWrap/>
            <w:vAlign w:val="center"/>
          </w:tcPr>
          <w:p>
            <w:pPr>
              <w:spacing w:after="0" w:line="240" w:lineRule="auto"/>
              <w:jc w:val="center"/>
              <w:rPr>
                <w:rFonts w:eastAsia="Times New Roman" w:asciiTheme="majorBidi" w:hAnsiTheme="majorBidi" w:cstheme="majorBidi"/>
                <w:color w:val="000000"/>
                <w:sz w:val="24"/>
                <w:szCs w:val="24"/>
              </w:rPr>
            </w:pPr>
          </w:p>
        </w:tc>
      </w:tr>
    </w:tbl>
    <w:p>
      <w:pPr>
        <w:pStyle w:val="13"/>
        <w:widowControl w:val="0"/>
        <w:numPr>
          <w:ilvl w:val="0"/>
          <w:numId w:val="0"/>
        </w:numPr>
        <w:tabs>
          <w:tab w:val="left" w:pos="1544"/>
        </w:tabs>
        <w:autoSpaceDE w:val="0"/>
        <w:autoSpaceDN w:val="0"/>
        <w:spacing w:before="0" w:after="0" w:line="240" w:lineRule="auto"/>
        <w:ind w:right="0" w:rightChars="0"/>
        <w:jc w:val="both"/>
        <w:rPr>
          <w:rFonts w:hint="default" w:ascii="Times New Roman" w:hAnsi="Times New Roman" w:cs="Times New Roman"/>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ascii="Times New Roman" w:hAnsi="Times New Roman" w:cs="Times New Roman"/>
          <w:i/>
          <w:iCs/>
          <w:sz w:val="24"/>
          <w:lang w:val="en-US"/>
        </w:rPr>
      </w:pPr>
    </w:p>
    <w:p>
      <w:pPr>
        <w:pStyle w:val="13"/>
        <w:widowControl w:val="0"/>
        <w:numPr>
          <w:ilvl w:val="0"/>
          <w:numId w:val="0"/>
        </w:numPr>
        <w:tabs>
          <w:tab w:val="left" w:pos="1544"/>
        </w:tabs>
        <w:autoSpaceDE w:val="0"/>
        <w:autoSpaceDN w:val="0"/>
        <w:spacing w:before="0" w:after="0" w:line="240" w:lineRule="auto"/>
        <w:ind w:right="0" w:rightChars="0"/>
        <w:jc w:val="center"/>
        <w:rPr>
          <w:rFonts w:hint="default" w:cs="Times New Roman"/>
          <w:i/>
          <w:iCs/>
          <w:sz w:val="24"/>
          <w:lang w:val="zh-CN"/>
        </w:rPr>
      </w:pPr>
      <w:r>
        <w:rPr>
          <w:rFonts w:hint="default" w:cs="Times New Roman"/>
          <w:i/>
          <w:iCs/>
          <w:sz w:val="24"/>
          <w:lang w:val="en-US"/>
        </w:rPr>
        <w:br w:type="textWrapping"/>
      </w:r>
      <w:r>
        <w:rPr>
          <w:rFonts w:hint="default" w:cs="Times New Roman"/>
          <w:i/>
          <w:iCs/>
          <w:sz w:val="24"/>
          <w:lang w:val="zh-CN"/>
        </w:rPr>
        <w:t>Tabel Rencana Penelitian</w:t>
      </w:r>
    </w:p>
    <w:p>
      <w:pPr>
        <w:pStyle w:val="13"/>
        <w:widowControl w:val="0"/>
        <w:numPr>
          <w:ilvl w:val="0"/>
          <w:numId w:val="0"/>
        </w:numPr>
        <w:tabs>
          <w:tab w:val="left" w:pos="1544"/>
        </w:tabs>
        <w:autoSpaceDE w:val="0"/>
        <w:autoSpaceDN w:val="0"/>
        <w:spacing w:before="0" w:after="0" w:line="240" w:lineRule="auto"/>
        <w:ind w:right="0" w:rightChars="0"/>
        <w:jc w:val="center"/>
        <w:rPr>
          <w:rFonts w:hint="default" w:cs="Times New Roman"/>
          <w:i/>
          <w:iCs/>
          <w:sz w:val="24"/>
          <w:lang w:val="zh-CN"/>
        </w:rPr>
      </w:pPr>
    </w:p>
    <w:p>
      <w:pPr>
        <w:pStyle w:val="13"/>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lang w:val="en-US"/>
        </w:rPr>
      </w:pPr>
      <w:r>
        <w:rPr>
          <w:rFonts w:hint="default" w:cs="Times New Roman"/>
          <w:sz w:val="24"/>
          <w:lang w:val="en-US"/>
        </w:rPr>
        <w:t xml:space="preserve">3.5. </w:t>
      </w:r>
      <w:r>
        <w:rPr>
          <w:rFonts w:hint="default" w:cs="Times New Roman"/>
          <w:sz w:val="24"/>
          <w:lang w:val="en-US"/>
        </w:rPr>
        <w:tab/>
      </w:r>
      <w:r>
        <w:rPr>
          <w:rFonts w:hint="default" w:ascii="Times New Roman" w:hAnsi="Times New Roman" w:cs="Times New Roman"/>
          <w:sz w:val="24"/>
          <w:lang w:val="en-US"/>
        </w:rPr>
        <w:t>Rencana</w:t>
      </w:r>
      <w:r>
        <w:rPr>
          <w:rFonts w:hint="default" w:ascii="Times New Roman" w:hAnsi="Times New Roman" w:cs="Times New Roman"/>
          <w:sz w:val="24"/>
        </w:rPr>
        <w:t xml:space="preserve"> </w:t>
      </w:r>
      <w:r>
        <w:rPr>
          <w:rFonts w:hint="default" w:cs="Times New Roman"/>
          <w:sz w:val="24"/>
          <w:lang w:val="en-US"/>
        </w:rPr>
        <w:t>Tampilan Website</w:t>
      </w:r>
    </w:p>
    <w:p>
      <w:pPr>
        <w:pStyle w:val="13"/>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lang w:val="en-US"/>
        </w:rPr>
      </w:pPr>
    </w:p>
    <w:p>
      <w:pPr>
        <w:pStyle w:val="13"/>
        <w:widowControl w:val="0"/>
        <w:numPr>
          <w:ilvl w:val="0"/>
          <w:numId w:val="0"/>
        </w:numPr>
        <w:autoSpaceDE w:val="0"/>
        <w:autoSpaceDN w:val="0"/>
        <w:spacing w:before="0" w:after="0" w:line="240" w:lineRule="auto"/>
        <w:ind w:right="0" w:rightChars="0"/>
        <w:jc w:val="center"/>
        <w:rPr>
          <w:rFonts w:hint="default" w:ascii="Times New Roman" w:hAnsi="Times New Roman" w:cs="Times New Roman"/>
          <w:sz w:val="24"/>
          <w:lang w:val="zh-CN"/>
        </w:rPr>
      </w:pPr>
      <w:r>
        <w:rPr>
          <w:rFonts w:hint="default" w:cs="Times New Roman"/>
          <w:sz w:val="24"/>
          <w:lang w:val="zh-CN"/>
        </w:rPr>
        <w:t>Dashboard Customer</w:t>
      </w:r>
    </w:p>
    <w:p>
      <w:pPr>
        <w:pStyle w:val="13"/>
        <w:widowControl w:val="0"/>
        <w:numPr>
          <w:ilvl w:val="0"/>
          <w:numId w:val="0"/>
        </w:numPr>
        <w:autoSpaceDE w:val="0"/>
        <w:autoSpaceDN w:val="0"/>
        <w:spacing w:before="0" w:after="0" w:line="240" w:lineRule="auto"/>
        <w:ind w:right="0" w:rightChars="0"/>
        <w:jc w:val="left"/>
        <w:rPr>
          <w:rFonts w:hint="default" w:ascii="Times New Roman" w:hAnsi="Times New Roman" w:cs="Times New Roman"/>
          <w:sz w:val="24"/>
          <w:lang w:val="en-US"/>
        </w:rPr>
      </w:pPr>
    </w:p>
    <w:p>
      <w:pPr>
        <w:pStyle w:val="13"/>
        <w:widowControl w:val="0"/>
        <w:numPr>
          <w:ilvl w:val="0"/>
          <w:numId w:val="0"/>
        </w:numPr>
        <w:autoSpaceDE w:val="0"/>
        <w:autoSpaceDN w:val="0"/>
        <w:spacing w:before="0" w:after="0" w:line="240" w:lineRule="auto"/>
        <w:ind w:right="0" w:rightChars="0"/>
        <w:jc w:val="left"/>
      </w:pPr>
      <w:r>
        <w:drawing>
          <wp:inline distT="0" distB="0" distL="114300" distR="114300">
            <wp:extent cx="5880735" cy="3164205"/>
            <wp:effectExtent l="0" t="0" r="571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880735" cy="3164205"/>
                    </a:xfrm>
                    <a:prstGeom prst="rect">
                      <a:avLst/>
                    </a:prstGeom>
                    <a:noFill/>
                    <a:ln>
                      <a:noFill/>
                    </a:ln>
                  </pic:spPr>
                </pic:pic>
              </a:graphicData>
            </a:graphic>
          </wp:inline>
        </w:drawing>
      </w:r>
    </w:p>
    <w:p>
      <w:pPr>
        <w:pStyle w:val="13"/>
        <w:widowControl w:val="0"/>
        <w:numPr>
          <w:ilvl w:val="0"/>
          <w:numId w:val="0"/>
        </w:numPr>
        <w:autoSpaceDE w:val="0"/>
        <w:autoSpaceDN w:val="0"/>
        <w:spacing w:before="0" w:after="0" w:line="240" w:lineRule="auto"/>
        <w:ind w:right="0" w:rightChars="0"/>
        <w:jc w:val="left"/>
      </w:pPr>
    </w:p>
    <w:p>
      <w:pPr>
        <w:pStyle w:val="13"/>
        <w:widowControl w:val="0"/>
        <w:numPr>
          <w:ilvl w:val="0"/>
          <w:numId w:val="0"/>
        </w:numPr>
        <w:autoSpaceDE w:val="0"/>
        <w:autoSpaceDN w:val="0"/>
        <w:spacing w:before="0" w:after="0" w:line="240" w:lineRule="auto"/>
        <w:ind w:right="0" w:rightChars="0"/>
        <w:jc w:val="center"/>
        <w:rPr>
          <w:rFonts w:hint="default"/>
          <w:lang w:val="zh-CN"/>
        </w:rPr>
      </w:pPr>
      <w:r>
        <w:rPr>
          <w:rFonts w:hint="default"/>
          <w:lang w:val="zh-CN"/>
        </w:rPr>
        <w:t>Ketika Customer hendak merental mobil.</w:t>
      </w:r>
    </w:p>
    <w:p>
      <w:pPr>
        <w:pStyle w:val="13"/>
        <w:widowControl w:val="0"/>
        <w:numPr>
          <w:ilvl w:val="0"/>
          <w:numId w:val="0"/>
        </w:numPr>
        <w:autoSpaceDE w:val="0"/>
        <w:autoSpaceDN w:val="0"/>
        <w:spacing w:before="0" w:after="0" w:line="240" w:lineRule="auto"/>
        <w:ind w:right="0" w:rightChars="0"/>
        <w:jc w:val="left"/>
      </w:pPr>
    </w:p>
    <w:p>
      <w:pPr>
        <w:pStyle w:val="13"/>
        <w:widowControl w:val="0"/>
        <w:numPr>
          <w:ilvl w:val="0"/>
          <w:numId w:val="0"/>
        </w:numPr>
        <w:autoSpaceDE w:val="0"/>
        <w:autoSpaceDN w:val="0"/>
        <w:spacing w:before="0" w:after="0" w:line="240" w:lineRule="auto"/>
        <w:ind w:right="0" w:rightChars="0"/>
        <w:jc w:val="left"/>
        <w:rPr>
          <w:rFonts w:hint="default"/>
          <w:lang w:val="en-US"/>
        </w:rPr>
        <w:sectPr>
          <w:pgSz w:w="11900" w:h="16840"/>
          <w:pgMar w:top="1600" w:right="1020" w:bottom="280" w:left="1600" w:header="720" w:footer="720" w:gutter="0"/>
        </w:sectPr>
      </w:pPr>
      <w:r>
        <w:drawing>
          <wp:inline distT="0" distB="0" distL="114300" distR="114300">
            <wp:extent cx="5880735" cy="31730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880735" cy="3173095"/>
                    </a:xfrm>
                    <a:prstGeom prst="rect">
                      <a:avLst/>
                    </a:prstGeom>
                    <a:noFill/>
                    <a:ln>
                      <a:noFill/>
                    </a:ln>
                  </pic:spPr>
                </pic:pic>
              </a:graphicData>
            </a:graphic>
          </wp:inline>
        </w:drawing>
      </w:r>
    </w:p>
    <w:p>
      <w:pPr>
        <w:pStyle w:val="2"/>
        <w:numPr>
          <w:ilvl w:val="0"/>
          <w:numId w:val="1"/>
        </w:numPr>
        <w:tabs>
          <w:tab w:val="left" w:pos="530"/>
        </w:tabs>
        <w:spacing w:before="102" w:after="0" w:line="240" w:lineRule="auto"/>
        <w:ind w:left="530" w:right="0" w:hanging="360"/>
        <w:jc w:val="left"/>
        <w:outlineLvl w:val="0"/>
        <w:rPr>
          <w:rFonts w:hint="default" w:ascii="Times New Roman" w:hAnsi="Times New Roman" w:cs="Times New Roman"/>
        </w:rPr>
      </w:pPr>
      <w:bookmarkStart w:id="15" w:name="_Toc30340"/>
      <w:bookmarkStart w:id="16" w:name="_Toc22122"/>
      <w:r>
        <w:rPr>
          <w:rFonts w:hint="default" w:ascii="Times New Roman" w:hAnsi="Times New Roman" w:cs="Times New Roman"/>
        </w:rPr>
        <w:t>Daftar</w:t>
      </w:r>
      <w:r>
        <w:rPr>
          <w:rFonts w:hint="default" w:ascii="Times New Roman" w:hAnsi="Times New Roman" w:cs="Times New Roman"/>
          <w:spacing w:val="-1"/>
        </w:rPr>
        <w:t xml:space="preserve"> </w:t>
      </w:r>
      <w:r>
        <w:rPr>
          <w:rFonts w:hint="default" w:ascii="Times New Roman" w:hAnsi="Times New Roman" w:cs="Times New Roman"/>
        </w:rPr>
        <w:t>Pustaka</w:t>
      </w:r>
      <w:bookmarkEnd w:id="15"/>
      <w:bookmarkEnd w:id="16"/>
    </w:p>
    <w:p>
      <w:pPr>
        <w:pStyle w:val="13"/>
        <w:numPr>
          <w:ilvl w:val="0"/>
          <w:numId w:val="5"/>
        </w:numPr>
        <w:tabs>
          <w:tab w:val="left" w:pos="811"/>
          <w:tab w:val="left" w:pos="812"/>
        </w:tabs>
        <w:spacing w:before="162" w:after="0" w:line="240" w:lineRule="auto"/>
        <w:ind w:left="812" w:right="0" w:hanging="361"/>
        <w:jc w:val="left"/>
        <w:rPr>
          <w:rFonts w:hint="default" w:ascii="Times New Roman" w:hAnsi="Times New Roman" w:cs="Times New Roman"/>
          <w:sz w:val="24"/>
        </w:rPr>
      </w:pPr>
      <w:r>
        <w:rPr>
          <w:rFonts w:hint="default" w:ascii="Times New Roman" w:hAnsi="Times New Roman" w:cs="Times New Roman"/>
          <w:sz w:val="24"/>
        </w:rPr>
        <w:t xml:space="preserve">Prasetio, Adhi, </w:t>
      </w:r>
      <w:r>
        <w:rPr>
          <w:rFonts w:hint="default" w:ascii="Times New Roman" w:hAnsi="Times New Roman" w:cs="Times New Roman"/>
          <w:b/>
          <w:i/>
          <w:sz w:val="24"/>
        </w:rPr>
        <w:t xml:space="preserve">Buku Pintar Pemrograman Web, </w:t>
      </w:r>
      <w:r>
        <w:rPr>
          <w:rFonts w:hint="default" w:ascii="Times New Roman" w:hAnsi="Times New Roman" w:cs="Times New Roman"/>
          <w:sz w:val="24"/>
        </w:rPr>
        <w:t>Media Kita, Jakarta,</w:t>
      </w:r>
      <w:r>
        <w:rPr>
          <w:rFonts w:hint="default" w:ascii="Times New Roman" w:hAnsi="Times New Roman" w:cs="Times New Roman"/>
          <w:spacing w:val="-3"/>
          <w:sz w:val="24"/>
        </w:rPr>
        <w:t xml:space="preserve"> </w:t>
      </w:r>
      <w:r>
        <w:rPr>
          <w:rFonts w:hint="default" w:ascii="Times New Roman" w:hAnsi="Times New Roman" w:cs="Times New Roman"/>
          <w:sz w:val="24"/>
        </w:rPr>
        <w:t>2012.</w:t>
      </w:r>
    </w:p>
    <w:p>
      <w:pPr>
        <w:pStyle w:val="13"/>
        <w:numPr>
          <w:ilvl w:val="0"/>
          <w:numId w:val="5"/>
        </w:numPr>
        <w:tabs>
          <w:tab w:val="left" w:pos="811"/>
          <w:tab w:val="left" w:pos="812"/>
        </w:tabs>
        <w:spacing w:before="174" w:after="0" w:line="240" w:lineRule="auto"/>
        <w:ind w:left="812" w:right="0" w:hanging="361"/>
        <w:jc w:val="left"/>
        <w:rPr>
          <w:rFonts w:hint="default" w:ascii="Times New Roman" w:hAnsi="Times New Roman" w:cs="Times New Roman"/>
          <w:sz w:val="24"/>
          <w:szCs w:val="24"/>
        </w:rPr>
      </w:pPr>
      <w:r>
        <w:rPr>
          <w:rFonts w:hint="default" w:ascii="Times New Roman" w:hAnsi="Times New Roman" w:cs="Times New Roman"/>
          <w:sz w:val="24"/>
          <w:szCs w:val="24"/>
        </w:rPr>
        <w:t xml:space="preserve">Sadeli, Muhammad, </w:t>
      </w:r>
      <w:r>
        <w:rPr>
          <w:rFonts w:hint="default" w:ascii="Times New Roman" w:hAnsi="Times New Roman" w:cs="Times New Roman"/>
          <w:b/>
          <w:i/>
          <w:sz w:val="24"/>
          <w:szCs w:val="24"/>
        </w:rPr>
        <w:t>Pemrograman Web Database Dengan PHP &amp;</w:t>
      </w:r>
      <w:r>
        <w:rPr>
          <w:rFonts w:hint="default" w:ascii="Times New Roman" w:hAnsi="Times New Roman" w:cs="Times New Roman"/>
          <w:b/>
          <w:i/>
          <w:spacing w:val="46"/>
          <w:sz w:val="24"/>
          <w:szCs w:val="24"/>
        </w:rPr>
        <w:t xml:space="preserve"> </w:t>
      </w:r>
      <w:r>
        <w:rPr>
          <w:rFonts w:hint="default" w:ascii="Times New Roman" w:hAnsi="Times New Roman" w:cs="Times New Roman"/>
          <w:b/>
          <w:i/>
          <w:sz w:val="24"/>
          <w:szCs w:val="24"/>
        </w:rPr>
        <w:t>MySQL,</w:t>
      </w:r>
      <w:r>
        <w:rPr>
          <w:rFonts w:hint="default" w:ascii="Times New Roman" w:hAnsi="Times New Roman" w:cs="Times New Roman"/>
          <w:b/>
          <w:i/>
          <w:sz w:val="24"/>
          <w:szCs w:val="24"/>
          <w:lang w:val="en-US"/>
        </w:rPr>
        <w:t xml:space="preserve"> </w:t>
      </w:r>
      <w:r>
        <w:rPr>
          <w:rFonts w:hint="default" w:ascii="Times New Roman" w:hAnsi="Times New Roman" w:cs="Times New Roman"/>
          <w:sz w:val="24"/>
          <w:szCs w:val="24"/>
        </w:rPr>
        <w:t>Maxikom, Palembang, 2013.</w:t>
      </w:r>
    </w:p>
    <w:p>
      <w:pPr>
        <w:pStyle w:val="13"/>
        <w:numPr>
          <w:ilvl w:val="0"/>
          <w:numId w:val="5"/>
        </w:numPr>
        <w:tabs>
          <w:tab w:val="left" w:pos="811"/>
          <w:tab w:val="left" w:pos="812"/>
        </w:tabs>
        <w:spacing w:before="162" w:after="0" w:line="240" w:lineRule="auto"/>
        <w:ind w:left="812" w:right="0" w:hanging="361"/>
        <w:jc w:val="left"/>
        <w:rPr>
          <w:rFonts w:hint="default" w:eastAsia="SimSun" w:cs="Times New Roman"/>
          <w:sz w:val="24"/>
          <w:szCs w:val="24"/>
          <w:lang w:val="en-US"/>
        </w:rPr>
      </w:pPr>
      <w:r>
        <w:rPr>
          <w:rFonts w:hint="default" w:eastAsia="SimSun" w:cs="Times New Roman"/>
          <w:sz w:val="24"/>
          <w:szCs w:val="24"/>
          <w:lang w:val="en-US"/>
        </w:rPr>
        <w:t xml:space="preserve">Ali, Denny, Rahmat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"https://www.slideshare.net/DennyRamadan/proposal-aplikasi-web-rental-mobil" </w:instrText>
      </w:r>
      <w:r>
        <w:rPr>
          <w:rFonts w:hint="default" w:ascii="Times New Roman" w:hAnsi="Times New Roman" w:eastAsia="SimSun" w:cs="Times New Roman"/>
          <w:sz w:val="24"/>
          <w:szCs w:val="24"/>
        </w:rPr>
        <w:fldChar w:fldCharType="separate"/>
      </w:r>
      <w:r>
        <w:rPr>
          <w:rStyle w:val="8"/>
          <w:rFonts w:hint="default" w:ascii="Times New Roman" w:hAnsi="Times New Roman" w:eastAsia="SimSun" w:cs="Times New Roman"/>
          <w:sz w:val="24"/>
          <w:szCs w:val="24"/>
        </w:rPr>
        <w:t>www.slideshare.net/DennyRamadan/proposal-aplikasi-web-rental-mobil</w:t>
      </w:r>
      <w:r>
        <w:rPr>
          <w:rFonts w:hint="default" w:ascii="Times New Roman" w:hAnsi="Times New Roman" w:eastAsia="SimSun" w:cs="Times New Roman"/>
          <w:sz w:val="24"/>
          <w:szCs w:val="24"/>
        </w:rPr>
        <w:fldChar w:fldCharType="end"/>
      </w:r>
      <w:r>
        <w:rPr>
          <w:rFonts w:hint="default" w:eastAsia="SimSun" w:cs="Times New Roman"/>
          <w:sz w:val="24"/>
          <w:szCs w:val="24"/>
          <w:lang w:val="en-US"/>
        </w:rPr>
        <w:t>, Depok, 2015</w:t>
      </w:r>
    </w:p>
    <w:sectPr>
      <w:pgSz w:w="11900" w:h="16840"/>
      <w:pgMar w:top="1600" w:right="1020" w:bottom="280" w:left="16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decimal"/>
      <w:lvlText w:val="%1."/>
      <w:lvlJc w:val="left"/>
      <w:pPr>
        <w:ind w:left="670" w:hanging="566"/>
        <w:jc w:val="right"/>
      </w:pPr>
      <w:rPr>
        <w:rFonts w:hint="default" w:ascii="Times New Roman" w:hAnsi="Times New Roman" w:eastAsia="Times New Roman" w:cs="Times New Roman"/>
        <w:b/>
        <w:bCs/>
        <w:spacing w:val="-3"/>
        <w:w w:val="100"/>
        <w:sz w:val="28"/>
        <w:szCs w:val="28"/>
      </w:rPr>
    </w:lvl>
    <w:lvl w:ilvl="1" w:tentative="0">
      <w:start w:val="1"/>
      <w:numFmt w:val="decimal"/>
      <w:lvlText w:val="%1.%2"/>
      <w:lvlJc w:val="left"/>
      <w:pPr>
        <w:ind w:left="670" w:hanging="566"/>
        <w:jc w:val="left"/>
      </w:pPr>
      <w:rPr>
        <w:rFonts w:hint="default" w:ascii="Times New Roman" w:hAnsi="Times New Roman" w:eastAsia="Times New Roman" w:cs="Times New Roman"/>
        <w:spacing w:val="-1"/>
        <w:w w:val="100"/>
        <w:sz w:val="24"/>
        <w:szCs w:val="24"/>
      </w:rPr>
    </w:lvl>
    <w:lvl w:ilvl="2" w:tentative="0">
      <w:start w:val="0"/>
      <w:numFmt w:val="bullet"/>
      <w:lvlText w:val="•"/>
      <w:lvlJc w:val="left"/>
      <w:pPr>
        <w:ind w:left="2400" w:hanging="566"/>
      </w:pPr>
      <w:rPr>
        <w:rFonts w:hint="default"/>
      </w:rPr>
    </w:lvl>
    <w:lvl w:ilvl="3" w:tentative="0">
      <w:start w:val="0"/>
      <w:numFmt w:val="bullet"/>
      <w:lvlText w:val="•"/>
      <w:lvlJc w:val="left"/>
      <w:pPr>
        <w:ind w:left="3260" w:hanging="566"/>
      </w:pPr>
      <w:rPr>
        <w:rFonts w:hint="default"/>
      </w:rPr>
    </w:lvl>
    <w:lvl w:ilvl="4" w:tentative="0">
      <w:start w:val="0"/>
      <w:numFmt w:val="bullet"/>
      <w:lvlText w:val="•"/>
      <w:lvlJc w:val="left"/>
      <w:pPr>
        <w:ind w:left="4120" w:hanging="566"/>
      </w:pPr>
      <w:rPr>
        <w:rFonts w:hint="default"/>
      </w:rPr>
    </w:lvl>
    <w:lvl w:ilvl="5" w:tentative="0">
      <w:start w:val="0"/>
      <w:numFmt w:val="bullet"/>
      <w:lvlText w:val="•"/>
      <w:lvlJc w:val="left"/>
      <w:pPr>
        <w:ind w:left="4980" w:hanging="566"/>
      </w:pPr>
      <w:rPr>
        <w:rFonts w:hint="default"/>
      </w:rPr>
    </w:lvl>
    <w:lvl w:ilvl="6" w:tentative="0">
      <w:start w:val="0"/>
      <w:numFmt w:val="bullet"/>
      <w:lvlText w:val="•"/>
      <w:lvlJc w:val="left"/>
      <w:pPr>
        <w:ind w:left="5840" w:hanging="566"/>
      </w:pPr>
      <w:rPr>
        <w:rFonts w:hint="default"/>
      </w:rPr>
    </w:lvl>
    <w:lvl w:ilvl="7" w:tentative="0">
      <w:start w:val="0"/>
      <w:numFmt w:val="bullet"/>
      <w:lvlText w:val="•"/>
      <w:lvlJc w:val="left"/>
      <w:pPr>
        <w:ind w:left="6700" w:hanging="566"/>
      </w:pPr>
      <w:rPr>
        <w:rFonts w:hint="default"/>
      </w:rPr>
    </w:lvl>
    <w:lvl w:ilvl="8" w:tentative="0">
      <w:start w:val="0"/>
      <w:numFmt w:val="bullet"/>
      <w:lvlText w:val="•"/>
      <w:lvlJc w:val="left"/>
      <w:pPr>
        <w:ind w:left="7560" w:hanging="566"/>
      </w:pPr>
      <w:rPr>
        <w:rFonts w:hint="default"/>
      </w:rPr>
    </w:lvl>
  </w:abstractNum>
  <w:abstractNum w:abstractNumId="1">
    <w:nsid w:val="00000003"/>
    <w:multiLevelType w:val="multilevel"/>
    <w:tmpl w:val="00000003"/>
    <w:lvl w:ilvl="0" w:tentative="0">
      <w:start w:val="0"/>
      <w:numFmt w:val="bullet"/>
      <w:lvlText w:val=""/>
      <w:lvlJc w:val="left"/>
      <w:pPr>
        <w:ind w:left="812" w:hanging="360"/>
      </w:pPr>
      <w:rPr>
        <w:rFonts w:hint="default" w:ascii="Symbol" w:hAnsi="Symbol" w:eastAsia="Symbol" w:cs="Symbol"/>
        <w:w w:val="100"/>
        <w:sz w:val="24"/>
        <w:szCs w:val="24"/>
      </w:rPr>
    </w:lvl>
    <w:lvl w:ilvl="1" w:tentative="0">
      <w:start w:val="0"/>
      <w:numFmt w:val="bullet"/>
      <w:lvlText w:val="•"/>
      <w:lvlJc w:val="left"/>
      <w:pPr>
        <w:ind w:left="1666" w:hanging="360"/>
      </w:pPr>
      <w:rPr>
        <w:rFonts w:hint="default"/>
      </w:rPr>
    </w:lvl>
    <w:lvl w:ilvl="2" w:tentative="0">
      <w:start w:val="0"/>
      <w:numFmt w:val="bullet"/>
      <w:lvlText w:val="•"/>
      <w:lvlJc w:val="left"/>
      <w:pPr>
        <w:ind w:left="2512" w:hanging="360"/>
      </w:pPr>
      <w:rPr>
        <w:rFonts w:hint="default"/>
      </w:rPr>
    </w:lvl>
    <w:lvl w:ilvl="3" w:tentative="0">
      <w:start w:val="0"/>
      <w:numFmt w:val="bullet"/>
      <w:lvlText w:val="•"/>
      <w:lvlJc w:val="left"/>
      <w:pPr>
        <w:ind w:left="3358" w:hanging="360"/>
      </w:pPr>
      <w:rPr>
        <w:rFonts w:hint="default"/>
      </w:rPr>
    </w:lvl>
    <w:lvl w:ilvl="4" w:tentative="0">
      <w:start w:val="0"/>
      <w:numFmt w:val="bullet"/>
      <w:lvlText w:val="•"/>
      <w:lvlJc w:val="left"/>
      <w:pPr>
        <w:ind w:left="4204" w:hanging="360"/>
      </w:pPr>
      <w:rPr>
        <w:rFonts w:hint="default"/>
      </w:rPr>
    </w:lvl>
    <w:lvl w:ilvl="5" w:tentative="0">
      <w:start w:val="0"/>
      <w:numFmt w:val="bullet"/>
      <w:lvlText w:val="•"/>
      <w:lvlJc w:val="left"/>
      <w:pPr>
        <w:ind w:left="5050" w:hanging="360"/>
      </w:pPr>
      <w:rPr>
        <w:rFonts w:hint="default"/>
      </w:rPr>
    </w:lvl>
    <w:lvl w:ilvl="6" w:tentative="0">
      <w:start w:val="0"/>
      <w:numFmt w:val="bullet"/>
      <w:lvlText w:val="•"/>
      <w:lvlJc w:val="left"/>
      <w:pPr>
        <w:ind w:left="5896" w:hanging="360"/>
      </w:pPr>
      <w:rPr>
        <w:rFonts w:hint="default"/>
      </w:rPr>
    </w:lvl>
    <w:lvl w:ilvl="7" w:tentative="0">
      <w:start w:val="0"/>
      <w:numFmt w:val="bullet"/>
      <w:lvlText w:val="•"/>
      <w:lvlJc w:val="left"/>
      <w:pPr>
        <w:ind w:left="6742" w:hanging="360"/>
      </w:pPr>
      <w:rPr>
        <w:rFonts w:hint="default"/>
      </w:rPr>
    </w:lvl>
    <w:lvl w:ilvl="8" w:tentative="0">
      <w:start w:val="0"/>
      <w:numFmt w:val="bullet"/>
      <w:lvlText w:val="•"/>
      <w:lvlJc w:val="left"/>
      <w:pPr>
        <w:ind w:left="7588" w:hanging="360"/>
      </w:pPr>
      <w:rPr>
        <w:rFonts w:hint="default"/>
      </w:rPr>
    </w:lvl>
  </w:abstractNum>
  <w:abstractNum w:abstractNumId="2">
    <w:nsid w:val="00000005"/>
    <w:multiLevelType w:val="singleLevel"/>
    <w:tmpl w:val="00000005"/>
    <w:lvl w:ilvl="0" w:tentative="0">
      <w:start w:val="1"/>
      <w:numFmt w:val="upperLetter"/>
      <w:suff w:val="space"/>
      <w:lvlText w:val="%1."/>
      <w:lvlJc w:val="left"/>
    </w:lvl>
  </w:abstractNum>
  <w:abstractNum w:abstractNumId="3">
    <w:nsid w:val="00000007"/>
    <w:multiLevelType w:val="multilevel"/>
    <w:tmpl w:val="00000007"/>
    <w:lvl w:ilvl="0" w:tentative="0">
      <w:start w:val="1"/>
      <w:numFmt w:val="decimal"/>
      <w:lvlText w:val="%1"/>
      <w:lvlJc w:val="left"/>
      <w:pPr>
        <w:ind w:left="824" w:hanging="720"/>
        <w:jc w:val="left"/>
      </w:pPr>
      <w:rPr>
        <w:rFonts w:hint="default"/>
      </w:rPr>
    </w:lvl>
    <w:lvl w:ilvl="1" w:tentative="0">
      <w:start w:val="3"/>
      <w:numFmt w:val="decimal"/>
      <w:lvlText w:val="%1.%2."/>
      <w:lvlJc w:val="left"/>
      <w:pPr>
        <w:ind w:left="824" w:hanging="720"/>
        <w:jc w:val="left"/>
      </w:pPr>
      <w:rPr>
        <w:rFonts w:hint="default" w:ascii="Times New Roman" w:hAnsi="Times New Roman" w:eastAsia="Times New Roman" w:cs="Times New Roman"/>
        <w:spacing w:val="-2"/>
        <w:w w:val="100"/>
        <w:sz w:val="24"/>
        <w:szCs w:val="24"/>
      </w:rPr>
    </w:lvl>
    <w:lvl w:ilvl="2" w:tentative="0">
      <w:start w:val="0"/>
      <w:numFmt w:val="bullet"/>
      <w:lvlText w:val="•"/>
      <w:lvlJc w:val="left"/>
      <w:pPr>
        <w:ind w:left="2512" w:hanging="720"/>
      </w:pPr>
      <w:rPr>
        <w:rFonts w:hint="default"/>
      </w:rPr>
    </w:lvl>
    <w:lvl w:ilvl="3" w:tentative="0">
      <w:start w:val="0"/>
      <w:numFmt w:val="bullet"/>
      <w:lvlText w:val="•"/>
      <w:lvlJc w:val="left"/>
      <w:pPr>
        <w:ind w:left="3358" w:hanging="720"/>
      </w:pPr>
      <w:rPr>
        <w:rFonts w:hint="default"/>
      </w:rPr>
    </w:lvl>
    <w:lvl w:ilvl="4" w:tentative="0">
      <w:start w:val="0"/>
      <w:numFmt w:val="bullet"/>
      <w:lvlText w:val="•"/>
      <w:lvlJc w:val="left"/>
      <w:pPr>
        <w:ind w:left="4204" w:hanging="720"/>
      </w:pPr>
      <w:rPr>
        <w:rFonts w:hint="default"/>
      </w:rPr>
    </w:lvl>
    <w:lvl w:ilvl="5" w:tentative="0">
      <w:start w:val="0"/>
      <w:numFmt w:val="bullet"/>
      <w:lvlText w:val="•"/>
      <w:lvlJc w:val="left"/>
      <w:pPr>
        <w:ind w:left="5050" w:hanging="720"/>
      </w:pPr>
      <w:rPr>
        <w:rFonts w:hint="default"/>
      </w:rPr>
    </w:lvl>
    <w:lvl w:ilvl="6" w:tentative="0">
      <w:start w:val="0"/>
      <w:numFmt w:val="bullet"/>
      <w:lvlText w:val="•"/>
      <w:lvlJc w:val="left"/>
      <w:pPr>
        <w:ind w:left="5896" w:hanging="720"/>
      </w:pPr>
      <w:rPr>
        <w:rFonts w:hint="default"/>
      </w:rPr>
    </w:lvl>
    <w:lvl w:ilvl="7" w:tentative="0">
      <w:start w:val="0"/>
      <w:numFmt w:val="bullet"/>
      <w:lvlText w:val="•"/>
      <w:lvlJc w:val="left"/>
      <w:pPr>
        <w:ind w:left="6742" w:hanging="720"/>
      </w:pPr>
      <w:rPr>
        <w:rFonts w:hint="default"/>
      </w:rPr>
    </w:lvl>
    <w:lvl w:ilvl="8" w:tentative="0">
      <w:start w:val="0"/>
      <w:numFmt w:val="bullet"/>
      <w:lvlText w:val="•"/>
      <w:lvlJc w:val="left"/>
      <w:pPr>
        <w:ind w:left="7588" w:hanging="720"/>
      </w:pPr>
      <w:rPr>
        <w:rFonts w:hint="default"/>
      </w:rPr>
    </w:lvl>
  </w:abstractNum>
  <w:abstractNum w:abstractNumId="4">
    <w:nsid w:val="00000008"/>
    <w:multiLevelType w:val="multilevel"/>
    <w:tmpl w:val="00000008"/>
    <w:lvl w:ilvl="0" w:tentative="0">
      <w:start w:val="3"/>
      <w:numFmt w:val="decimal"/>
      <w:lvlText w:val="%1"/>
      <w:lvlJc w:val="left"/>
      <w:pPr>
        <w:ind w:left="824" w:hanging="654"/>
        <w:jc w:val="left"/>
      </w:pPr>
      <w:rPr>
        <w:rFonts w:hint="default"/>
      </w:rPr>
    </w:lvl>
    <w:lvl w:ilvl="1" w:tentative="0">
      <w:start w:val="1"/>
      <w:numFmt w:val="decimal"/>
      <w:lvlText w:val="%1.%2."/>
      <w:lvlJc w:val="left"/>
      <w:pPr>
        <w:ind w:left="824" w:hanging="654"/>
        <w:jc w:val="right"/>
      </w:pPr>
      <w:rPr>
        <w:rFonts w:hint="default" w:ascii="Times New Roman" w:hAnsi="Times New Roman" w:eastAsia="Times New Roman" w:cs="Times New Roman"/>
        <w:spacing w:val="-5"/>
        <w:w w:val="100"/>
        <w:sz w:val="24"/>
        <w:szCs w:val="24"/>
      </w:rPr>
    </w:lvl>
    <w:lvl w:ilvl="2" w:tentative="0">
      <w:start w:val="0"/>
      <w:numFmt w:val="bullet"/>
      <w:lvlText w:val=""/>
      <w:lvlJc w:val="left"/>
      <w:pPr>
        <w:ind w:left="1250" w:hanging="360"/>
      </w:pPr>
      <w:rPr>
        <w:rFonts w:hint="default" w:ascii="Symbol" w:hAnsi="Symbol" w:eastAsia="Symbol" w:cs="Symbol"/>
        <w:w w:val="100"/>
        <w:sz w:val="24"/>
        <w:szCs w:val="24"/>
      </w:rPr>
    </w:lvl>
    <w:lvl w:ilvl="3" w:tentative="0">
      <w:start w:val="0"/>
      <w:numFmt w:val="bullet"/>
      <w:lvlText w:val="•"/>
      <w:lvlJc w:val="left"/>
      <w:pPr>
        <w:ind w:left="3042" w:hanging="360"/>
      </w:pPr>
      <w:rPr>
        <w:rFonts w:hint="default"/>
      </w:rPr>
    </w:lvl>
    <w:lvl w:ilvl="4" w:tentative="0">
      <w:start w:val="0"/>
      <w:numFmt w:val="bullet"/>
      <w:lvlText w:val="•"/>
      <w:lvlJc w:val="left"/>
      <w:pPr>
        <w:ind w:left="3933" w:hanging="360"/>
      </w:pPr>
      <w:rPr>
        <w:rFonts w:hint="default"/>
      </w:rPr>
    </w:lvl>
    <w:lvl w:ilvl="5" w:tentative="0">
      <w:start w:val="0"/>
      <w:numFmt w:val="bullet"/>
      <w:lvlText w:val="•"/>
      <w:lvlJc w:val="left"/>
      <w:pPr>
        <w:ind w:left="4824" w:hanging="360"/>
      </w:pPr>
      <w:rPr>
        <w:rFonts w:hint="default"/>
      </w:rPr>
    </w:lvl>
    <w:lvl w:ilvl="6" w:tentative="0">
      <w:start w:val="0"/>
      <w:numFmt w:val="bullet"/>
      <w:lvlText w:val="•"/>
      <w:lvlJc w:val="left"/>
      <w:pPr>
        <w:ind w:left="5715" w:hanging="360"/>
      </w:pPr>
      <w:rPr>
        <w:rFonts w:hint="default"/>
      </w:rPr>
    </w:lvl>
    <w:lvl w:ilvl="7" w:tentative="0">
      <w:start w:val="0"/>
      <w:numFmt w:val="bullet"/>
      <w:lvlText w:val="•"/>
      <w:lvlJc w:val="left"/>
      <w:pPr>
        <w:ind w:left="6606" w:hanging="360"/>
      </w:pPr>
      <w:rPr>
        <w:rFonts w:hint="default"/>
      </w:rPr>
    </w:lvl>
    <w:lvl w:ilvl="8" w:tentative="0">
      <w:start w:val="0"/>
      <w:numFmt w:val="bullet"/>
      <w:lvlText w:val="•"/>
      <w:lvlJc w:val="left"/>
      <w:pPr>
        <w:ind w:left="7497" w:hanging="360"/>
      </w:pPr>
      <w:rPr>
        <w:rFont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1564944"/>
    <w:rsid w:val="0199531A"/>
    <w:rsid w:val="04CD6A24"/>
    <w:rsid w:val="05192322"/>
    <w:rsid w:val="0523253D"/>
    <w:rsid w:val="05303A87"/>
    <w:rsid w:val="05B7561D"/>
    <w:rsid w:val="06515BE9"/>
    <w:rsid w:val="065E14A6"/>
    <w:rsid w:val="07A02F80"/>
    <w:rsid w:val="08CF6E74"/>
    <w:rsid w:val="08EC0F67"/>
    <w:rsid w:val="095756DD"/>
    <w:rsid w:val="0EB7434D"/>
    <w:rsid w:val="124B707C"/>
    <w:rsid w:val="127C30EC"/>
    <w:rsid w:val="14F33E81"/>
    <w:rsid w:val="15344CC5"/>
    <w:rsid w:val="16204F91"/>
    <w:rsid w:val="17B67BFC"/>
    <w:rsid w:val="17EA765F"/>
    <w:rsid w:val="1A620FA5"/>
    <w:rsid w:val="1B8F036D"/>
    <w:rsid w:val="1E8300DF"/>
    <w:rsid w:val="1E9549B7"/>
    <w:rsid w:val="23802348"/>
    <w:rsid w:val="278E2A07"/>
    <w:rsid w:val="27F26BF4"/>
    <w:rsid w:val="29872F26"/>
    <w:rsid w:val="29F50B7A"/>
    <w:rsid w:val="2C841CB8"/>
    <w:rsid w:val="2D0B19CA"/>
    <w:rsid w:val="2D0C725A"/>
    <w:rsid w:val="2D7A651A"/>
    <w:rsid w:val="2F9722DC"/>
    <w:rsid w:val="2F9D732F"/>
    <w:rsid w:val="30BC1712"/>
    <w:rsid w:val="30FC170E"/>
    <w:rsid w:val="313A4D66"/>
    <w:rsid w:val="317212B7"/>
    <w:rsid w:val="321B5EF1"/>
    <w:rsid w:val="348D7A90"/>
    <w:rsid w:val="35AF16BE"/>
    <w:rsid w:val="3608296F"/>
    <w:rsid w:val="370465BE"/>
    <w:rsid w:val="38582873"/>
    <w:rsid w:val="39E15BCC"/>
    <w:rsid w:val="3B3D159B"/>
    <w:rsid w:val="3C6834AB"/>
    <w:rsid w:val="3FE81AE0"/>
    <w:rsid w:val="41E743AE"/>
    <w:rsid w:val="43F60627"/>
    <w:rsid w:val="45847C6B"/>
    <w:rsid w:val="474432D4"/>
    <w:rsid w:val="47974158"/>
    <w:rsid w:val="4BA35E0C"/>
    <w:rsid w:val="4BEA3CAC"/>
    <w:rsid w:val="4C9110BC"/>
    <w:rsid w:val="501947A4"/>
    <w:rsid w:val="52F70363"/>
    <w:rsid w:val="54453570"/>
    <w:rsid w:val="558D589E"/>
    <w:rsid w:val="56003621"/>
    <w:rsid w:val="577142F3"/>
    <w:rsid w:val="5AD124AE"/>
    <w:rsid w:val="5B2F7B37"/>
    <w:rsid w:val="5B5A19A2"/>
    <w:rsid w:val="5C863029"/>
    <w:rsid w:val="5E590655"/>
    <w:rsid w:val="5F597857"/>
    <w:rsid w:val="5F9F0E54"/>
    <w:rsid w:val="5FF8484F"/>
    <w:rsid w:val="61317A6A"/>
    <w:rsid w:val="626036F8"/>
    <w:rsid w:val="62DA0416"/>
    <w:rsid w:val="645D2E1F"/>
    <w:rsid w:val="652D048E"/>
    <w:rsid w:val="657856A7"/>
    <w:rsid w:val="664C3FFE"/>
    <w:rsid w:val="66A93A00"/>
    <w:rsid w:val="691B693D"/>
    <w:rsid w:val="69C40D71"/>
    <w:rsid w:val="69C541C6"/>
    <w:rsid w:val="6DB72921"/>
    <w:rsid w:val="70225304"/>
    <w:rsid w:val="71C36D3E"/>
    <w:rsid w:val="759F6295"/>
    <w:rsid w:val="765E4200"/>
    <w:rsid w:val="7A3916EE"/>
    <w:rsid w:val="7C722964"/>
    <w:rsid w:val="7D321702"/>
    <w:rsid w:val="7E857C0E"/>
    <w:rsid w:val="7EB834DC"/>
    <w:rsid w:val="7F1C7CD2"/>
    <w:rsid w:val="7F3A28FA"/>
    <w:rsid w:val="7F8A76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rPr>
  </w:style>
  <w:style w:type="paragraph" w:styleId="2">
    <w:name w:val="heading 1"/>
    <w:basedOn w:val="1"/>
    <w:next w:val="1"/>
    <w:qFormat/>
    <w:uiPriority w:val="1"/>
    <w:pPr>
      <w:spacing w:before="102"/>
      <w:ind w:left="530"/>
      <w:jc w:val="center"/>
      <w:outlineLvl w:val="1"/>
    </w:pPr>
    <w:rPr>
      <w:rFonts w:ascii="Times New Roman" w:hAnsi="Times New Roman" w:eastAsia="Times New Roman" w:cs="Times New Roman"/>
      <w:b/>
      <w:bCs/>
      <w:sz w:val="28"/>
      <w:szCs w:val="28"/>
    </w:rPr>
  </w:style>
  <w:style w:type="character" w:default="1" w:styleId="7">
    <w:name w:val="Default Paragraph Font"/>
    <w:uiPriority w:val="1"/>
  </w:style>
  <w:style w:type="table" w:default="1" w:styleId="10">
    <w:name w:val="Normal Table"/>
    <w:qFormat/>
    <w:uiPriority w:val="0"/>
    <w:tblPr>
      <w:tblCellMar>
        <w:top w:w="0" w:type="dxa"/>
        <w:left w:w="108" w:type="dxa"/>
        <w:bottom w:w="0" w:type="dxa"/>
        <w:right w:w="108" w:type="dxa"/>
      </w:tblCellMar>
    </w:tblPr>
  </w:style>
  <w:style w:type="paragraph" w:styleId="3">
    <w:name w:val="Body Text"/>
    <w:basedOn w:val="1"/>
    <w:qFormat/>
    <w:uiPriority w:val="1"/>
    <w:rPr>
      <w:rFonts w:ascii="Times New Roman" w:hAnsi="Times New Roman" w:eastAsia="Times New Roman" w:cs="Times New Roman"/>
      <w:sz w:val="24"/>
      <w:szCs w:val="24"/>
    </w:rPr>
  </w:style>
  <w:style w:type="paragraph" w:styleId="4">
    <w:name w:val="Title"/>
    <w:basedOn w:val="1"/>
    <w:qFormat/>
    <w:uiPriority w:val="0"/>
    <w:pPr>
      <w:spacing w:before="240" w:after="60" w:line="240" w:lineRule="auto"/>
      <w:jc w:val="center"/>
    </w:pPr>
    <w:rPr>
      <w:rFonts w:ascii="Arial" w:hAnsi="Arial" w:eastAsia="Times New Roman" w:cs="Times New Roman"/>
      <w:b/>
      <w:kern w:val="28"/>
      <w:sz w:val="32"/>
      <w:szCs w:val="20"/>
      <w:lang w:val="en-GB"/>
    </w:rPr>
  </w:style>
  <w:style w:type="paragraph" w:styleId="5">
    <w:name w:val="toc 1"/>
    <w:basedOn w:val="1"/>
    <w:next w:val="1"/>
    <w:qFormat/>
    <w:uiPriority w:val="1"/>
    <w:pPr>
      <w:spacing w:before="138"/>
      <w:ind w:left="524" w:hanging="420"/>
    </w:pPr>
    <w:rPr>
      <w:rFonts w:ascii="Times New Roman" w:hAnsi="Times New Roman" w:eastAsia="Times New Roman" w:cs="Times New Roman"/>
      <w:sz w:val="24"/>
      <w:szCs w:val="24"/>
    </w:rPr>
  </w:style>
  <w:style w:type="paragraph" w:styleId="6">
    <w:name w:val="toc 2"/>
    <w:basedOn w:val="1"/>
    <w:next w:val="1"/>
    <w:qFormat/>
    <w:uiPriority w:val="1"/>
    <w:pPr>
      <w:spacing w:before="574"/>
      <w:ind w:left="104" w:right="105" w:firstLine="8206"/>
    </w:pPr>
    <w:rPr>
      <w:rFonts w:ascii="Times New Roman" w:hAnsi="Times New Roman" w:eastAsia="Times New Roman" w:cs="Times New Roman"/>
      <w:sz w:val="24"/>
      <w:szCs w:val="24"/>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1"/>
    <w:qFormat/>
    <w:uiPriority w:val="2"/>
    <w:tblPr>
      <w:tblCellMar>
        <w:top w:w="0" w:type="dxa"/>
        <w:left w:w="0" w:type="dxa"/>
        <w:bottom w:w="0" w:type="dxa"/>
        <w:right w:w="0" w:type="dxa"/>
      </w:tblCellMar>
    </w:tblPr>
  </w:style>
  <w:style w:type="paragraph" w:styleId="13">
    <w:name w:val="List Paragraph"/>
    <w:basedOn w:val="1"/>
    <w:qFormat/>
    <w:uiPriority w:val="1"/>
    <w:pPr>
      <w:spacing w:before="138"/>
      <w:ind w:left="524" w:hanging="420"/>
    </w:pPr>
    <w:rPr>
      <w:rFonts w:ascii="Times New Roman" w:hAnsi="Times New Roman" w:eastAsia="Times New Roman" w:cs="Times New Roman"/>
    </w:rPr>
  </w:style>
  <w:style w:type="paragraph" w:customStyle="1" w:styleId="14">
    <w:name w:val="Table Paragraph"/>
    <w:basedOn w:val="1"/>
    <w:qFormat/>
    <w:uiPriority w:val="1"/>
    <w:pPr>
      <w:spacing w:line="296" w:lineRule="exact"/>
    </w:pPr>
    <w:rPr>
      <w:rFonts w:ascii="Times New Roman" w:hAnsi="Times New Roman" w:eastAsia="Times New Roman" w:cs="Times New Roman"/>
    </w:rPr>
  </w:style>
  <w:style w:type="paragraph" w:customStyle="1" w:styleId="15">
    <w:name w:val="Sub Title"/>
    <w:basedOn w:val="4"/>
    <w:qFormat/>
    <w:uiPriority w:val="0"/>
  </w:style>
  <w:style w:type="paragraph" w:customStyle="1" w:styleId="16">
    <w:name w:val="WPSOffice手动目录 2"/>
    <w:qFormat/>
    <w:uiPriority w:val="0"/>
    <w:pPr>
      <w:ind w:leftChars="200"/>
    </w:pPr>
    <w:rPr>
      <w:rFonts w:ascii="Calibri" w:hAnsi="Calibri" w:eastAsia="Calibri" w:cs="SimSun"/>
      <w:sz w:val="20"/>
      <w:szCs w:val="20"/>
    </w:rPr>
  </w:style>
  <w:style w:type="paragraph" w:customStyle="1" w:styleId="17">
    <w:name w:val="WPSOffice手动目录 1"/>
    <w:qFormat/>
    <w:uiPriority w:val="0"/>
    <w:pPr>
      <w:ind w:leftChars="0"/>
    </w:pPr>
    <w:rPr>
      <w:rFonts w:ascii="Calibri" w:hAnsi="Calibri" w:eastAsia="Calibri" w:cs="SimSun"/>
      <w:sz w:val="20"/>
      <w:szCs w:val="20"/>
    </w:rPr>
  </w:style>
  <w:style w:type="paragraph" w:customStyle="1" w:styleId="18">
    <w:name w:val="WPSOffice手动目录 3"/>
    <w:qFormat/>
    <w:uiPriority w:val="0"/>
    <w:pPr>
      <w:ind w:leftChars="400"/>
    </w:pPr>
    <w:rPr>
      <w:rFonts w:ascii="Calibri" w:hAnsi="Calibri" w:eastAsia="Calibri" w:cs="SimSu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Words>1802</Words>
  <Characters>11631</Characters>
  <Paragraphs>276</Paragraphs>
  <TotalTime>4</TotalTime>
  <ScaleCrop>false</ScaleCrop>
  <LinksUpToDate>false</LinksUpToDate>
  <CharactersWithSpaces>13353</CharactersWithSpaces>
  <Application>WPS Office_11.2.0.9085_F1E327BC-269C-435d-A152-05C5408002CA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2020-02-18T13:04:00Z</dcterms:created>
  <dc:creator>Reza R</dc:creator>
  <cp:lastModifiedBy>Reza R</cp:lastModifiedBy>
  <dcterms:modified xsi:type="dcterms:W3CDTF">2020-03-23T02:37:27Z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2015-12-03T00:00:00Z</vt:filetime>
  </property>
  <property fmtid="{D5CDD505-2E9C-101B-9397-08002B2CF9AE}" pid="3" name="Creator">
    <vt:lpwstr>pdftk 1.44 - www.pdftk.com</vt:lpwstr>
  </property>
  <property fmtid="{D5CDD505-2E9C-101B-9397-08002B2CF9AE}" pid="4" name="LastSaved">
    <vt:filetime>2020-02-18T00:00:00Z</vt:filetime>
  </property>
  <property fmtid="{D5CDD505-2E9C-101B-9397-08002B2CF9AE}" pid="5" name="KSOProductBuildVer">
    <vt:lpwstr>1033-11.2.0.9085</vt:lpwstr>
  </property>
</Properties>
</file>